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256614">
      <w:pPr>
        <w:pStyle w:val="2"/>
        <w:bidi w:val="0"/>
      </w:pPr>
      <w:bookmarkStart w:id="0" w:name="_Toc210149609"/>
      <w:bookmarkStart w:id="1" w:name="_Toc210123624"/>
      <w:bookmarkStart w:id="2" w:name="_Toc210657180"/>
      <w:bookmarkStart w:id="3" w:name="_Toc17769"/>
      <w:r>
        <w:t>ABSTRACT</w:t>
      </w:r>
      <w:bookmarkEnd w:id="0"/>
      <w:bookmarkEnd w:id="1"/>
      <w:bookmarkEnd w:id="2"/>
      <w:bookmarkEnd w:id="3"/>
    </w:p>
    <w:p w14:paraId="5DC9FA5C">
      <w:pPr>
        <w:pStyle w:val="13"/>
        <w:rPr>
          <w:rFonts w:ascii="Times New Roman" w:hAnsi="Times New Roman" w:cs="Times New Roman"/>
        </w:rPr>
      </w:pPr>
      <w:r>
        <w:rPr>
          <w:rFonts w:ascii="Times New Roman" w:hAnsi="Times New Roman" w:cs="Times New Roman"/>
        </w:rPr>
        <w:t xml:space="preserve">This project article presents an </w:t>
      </w:r>
      <w:r>
        <w:rPr>
          <w:rStyle w:val="14"/>
          <w:rFonts w:ascii="Times New Roman" w:hAnsi="Times New Roman" w:cs="Times New Roman"/>
          <w:b w:val="0"/>
          <w:bCs w:val="0"/>
        </w:rPr>
        <w:t>Automatic Temperature-Controlled Brooder House, which w</w:t>
      </w:r>
      <w:r>
        <w:rPr>
          <w:rStyle w:val="14"/>
          <w:rFonts w:hint="default" w:ascii="Times New Roman" w:hAnsi="Times New Roman" w:cs="Times New Roman"/>
          <w:b w:val="0"/>
          <w:bCs w:val="0"/>
          <w:lang w:val="en-US"/>
        </w:rPr>
        <w:t>as</w:t>
      </w:r>
      <w:r>
        <w:rPr>
          <w:rStyle w:val="14"/>
          <w:rFonts w:ascii="Times New Roman" w:hAnsi="Times New Roman" w:cs="Times New Roman"/>
          <w:b w:val="0"/>
          <w:bCs w:val="0"/>
        </w:rPr>
        <w:t xml:space="preserve"> built</w:t>
      </w:r>
      <w:r>
        <w:rPr>
          <w:rFonts w:ascii="Times New Roman" w:hAnsi="Times New Roman" w:cs="Times New Roman"/>
        </w:rPr>
        <w:t xml:space="preserve"> to maintain optimal temperature conditions for the early growth stages of poultry. In the common and traditional poultry brooding systems, temperature is often manually controlled, which leads to low productivity, higher losses of poultry, and sometimes mismanagement of resources.</w:t>
      </w:r>
    </w:p>
    <w:p w14:paraId="2896873F">
      <w:pPr>
        <w:pStyle w:val="13"/>
        <w:rPr>
          <w:rFonts w:ascii="Times New Roman" w:hAnsi="Times New Roman" w:cs="Times New Roman"/>
        </w:rPr>
      </w:pPr>
      <w:r>
        <w:rPr>
          <w:rFonts w:ascii="Times New Roman" w:hAnsi="Times New Roman" w:cs="Times New Roman"/>
        </w:rPr>
        <w:t xml:space="preserve">In this project, the system uses a microcontroller integrated with a DS18B20 and a temperature sensor to monitor the atmospheric temperature outside and within the brooder house. The system </w:t>
      </w:r>
      <w:r>
        <w:rPr>
          <w:rFonts w:hint="default" w:ascii="Times New Roman" w:hAnsi="Times New Roman" w:cs="Times New Roman"/>
          <w:lang w:val="en-US"/>
        </w:rPr>
        <w:t>operate</w:t>
      </w:r>
      <w:r>
        <w:rPr>
          <w:rFonts w:ascii="Times New Roman" w:hAnsi="Times New Roman" w:cs="Times New Roman"/>
        </w:rPr>
        <w:t xml:space="preserve"> based on the temperature readings of the sensor and automatically activate and deactivate </w:t>
      </w:r>
      <w:r>
        <w:rPr>
          <w:rFonts w:hint="default" w:ascii="Times New Roman" w:hAnsi="Times New Roman" w:cs="Times New Roman"/>
          <w:lang w:val="en-US"/>
        </w:rPr>
        <w:t xml:space="preserve">heating </w:t>
      </w:r>
      <w:r>
        <w:rPr>
          <w:rFonts w:ascii="Times New Roman" w:hAnsi="Times New Roman" w:cs="Times New Roman"/>
        </w:rPr>
        <w:t xml:space="preserve">element and the fan to maintain the desired temperature range. The temperature values that the temperature sensors detect will be displayed on an LCD unit. </w:t>
      </w:r>
    </w:p>
    <w:p w14:paraId="31CF3DFA">
      <w:pPr>
        <w:pStyle w:val="13"/>
        <w:rPr>
          <w:rFonts w:ascii="Times New Roman" w:hAnsi="Times New Roman" w:cs="Times New Roman"/>
        </w:rPr>
      </w:pPr>
      <w:r>
        <w:rPr>
          <w:rFonts w:ascii="Times New Roman" w:hAnsi="Times New Roman" w:cs="Times New Roman"/>
        </w:rPr>
        <w:t>The method used to develop this system will include circuit design and simulation, programming of the microcontroller using Arduino IDE, and practical construction of the control system. The project</w:t>
      </w:r>
      <w:r>
        <w:rPr>
          <w:rFonts w:hint="default" w:ascii="Times New Roman" w:hAnsi="Times New Roman" w:cs="Times New Roman"/>
          <w:lang w:val="en-US"/>
        </w:rPr>
        <w:t xml:space="preserve"> was</w:t>
      </w:r>
      <w:r>
        <w:rPr>
          <w:rFonts w:ascii="Times New Roman" w:hAnsi="Times New Roman" w:cs="Times New Roman"/>
        </w:rPr>
        <w:t xml:space="preserve"> tested to ensure it can successfully maintain the brooder temperature within the optimal range of 28°C to 38°C, showing a high level of performance.</w:t>
      </w:r>
    </w:p>
    <w:p w14:paraId="76895B3C">
      <w:pPr>
        <w:pStyle w:val="13"/>
        <w:rPr>
          <w:rStyle w:val="14"/>
          <w:rFonts w:ascii="Times New Roman" w:hAnsi="Times New Roman" w:eastAsia="SimSun" w:cs="Times New Roman"/>
        </w:rPr>
      </w:pPr>
      <w:r>
        <w:rPr>
          <w:rFonts w:hint="default" w:ascii="Times New Roman" w:hAnsi="Times New Roman" w:cs="Times New Roman"/>
          <w:lang w:val="en-US"/>
        </w:rPr>
        <w:t>I</w:t>
      </w:r>
      <w:r>
        <w:rPr>
          <w:rFonts w:ascii="Times New Roman" w:hAnsi="Times New Roman" w:cs="Times New Roman"/>
        </w:rPr>
        <w:t xml:space="preserve"> conclude</w:t>
      </w:r>
      <w:r>
        <w:rPr>
          <w:rFonts w:hint="default" w:ascii="Times New Roman" w:hAnsi="Times New Roman" w:cs="Times New Roman"/>
          <w:lang w:val="en-US"/>
        </w:rPr>
        <w:t>d</w:t>
      </w:r>
      <w:r>
        <w:rPr>
          <w:rFonts w:ascii="Times New Roman" w:hAnsi="Times New Roman" w:cs="Times New Roman"/>
        </w:rPr>
        <w:t xml:space="preserve"> that this project show</w:t>
      </w:r>
      <w:r>
        <w:rPr>
          <w:rFonts w:hint="default" w:ascii="Times New Roman" w:hAnsi="Times New Roman" w:cs="Times New Roman"/>
          <w:lang w:val="en-US"/>
        </w:rPr>
        <w:t>ed</w:t>
      </w:r>
      <w:r>
        <w:rPr>
          <w:rFonts w:ascii="Times New Roman" w:hAnsi="Times New Roman" w:cs="Times New Roman"/>
        </w:rPr>
        <w:t xml:space="preserve"> that automation in poultry brooding can improve productivity and ensure the chicks are safe. </w:t>
      </w:r>
      <w:r>
        <w:rPr>
          <w:rFonts w:hint="default" w:ascii="Times New Roman" w:hAnsi="Times New Roman" w:cs="Times New Roman"/>
          <w:lang w:val="en-US"/>
        </w:rPr>
        <w:t>The</w:t>
      </w:r>
      <w:r>
        <w:rPr>
          <w:rFonts w:ascii="Times New Roman" w:hAnsi="Times New Roman" w:cs="Times New Roman"/>
        </w:rPr>
        <w:t xml:space="preserve"> system in this project can be used as a model for small and medium-scale dairy farmers looking to upgrade their operations for better results.</w:t>
      </w:r>
      <w:r>
        <w:rPr>
          <w:rStyle w:val="14"/>
          <w:rFonts w:ascii="Times New Roman" w:hAnsi="Times New Roman"/>
          <w:b w:val="0"/>
          <w:bCs w:val="0"/>
        </w:rPr>
        <w:br w:type="page"/>
      </w:r>
    </w:p>
    <w:p w14:paraId="0E7E0E93">
      <w:pPr>
        <w:pStyle w:val="2"/>
        <w:rPr>
          <w:rStyle w:val="27"/>
          <w:b/>
        </w:rPr>
      </w:pPr>
      <w:bookmarkStart w:id="4" w:name="_Toc210657181"/>
      <w:bookmarkStart w:id="5" w:name="_Toc210149610"/>
      <w:bookmarkStart w:id="6" w:name="_Toc210123625"/>
      <w:bookmarkStart w:id="7" w:name="_Toc10926"/>
      <w:r>
        <w:rPr>
          <w:rStyle w:val="27"/>
          <w:b/>
        </w:rPr>
        <w:t xml:space="preserve">TABLE OF </w:t>
      </w:r>
      <w:bookmarkEnd w:id="4"/>
      <w:bookmarkEnd w:id="5"/>
      <w:bookmarkEnd w:id="6"/>
      <w:bookmarkStart w:id="8" w:name="_Toc210123626"/>
      <w:r>
        <w:rPr>
          <w:rStyle w:val="27"/>
          <w:b/>
        </w:rPr>
        <w:t>CONTENTS</w:t>
      </w:r>
      <w:bookmarkEnd w:id="7"/>
    </w:p>
    <w:p w14:paraId="2F7E1E5E">
      <w:pPr>
        <w:pStyle w:val="17"/>
        <w:tabs>
          <w:tab w:val="right" w:leader="middleDot" w:pos="8306"/>
        </w:tabs>
      </w:pPr>
      <w:r>
        <w:fldChar w:fldCharType="begin"/>
      </w:r>
      <w:r>
        <w:instrText xml:space="preserve"> TOC \o "1-3" \h \z \u </w:instrText>
      </w:r>
      <w:r>
        <w:fldChar w:fldCharType="separate"/>
      </w:r>
      <w:r>
        <w:fldChar w:fldCharType="begin"/>
      </w:r>
      <w:r>
        <w:instrText xml:space="preserve"> HYPERLINK \l _Toc17769 </w:instrText>
      </w:r>
      <w:r>
        <w:fldChar w:fldCharType="separate"/>
      </w:r>
      <w:r>
        <w:t>ABSTRACT</w:t>
      </w:r>
      <w:r>
        <w:tab/>
      </w:r>
      <w:r>
        <w:fldChar w:fldCharType="begin"/>
      </w:r>
      <w:r>
        <w:instrText xml:space="preserve"> PAGEREF _Toc17769 \h </w:instrText>
      </w:r>
      <w:r>
        <w:fldChar w:fldCharType="separate"/>
      </w:r>
      <w:r>
        <w:t>i</w:t>
      </w:r>
      <w:r>
        <w:fldChar w:fldCharType="end"/>
      </w:r>
      <w:r>
        <w:fldChar w:fldCharType="end"/>
      </w:r>
    </w:p>
    <w:p w14:paraId="7892DE4A">
      <w:pPr>
        <w:pStyle w:val="17"/>
        <w:tabs>
          <w:tab w:val="right" w:leader="middleDot" w:pos="8306"/>
        </w:tabs>
      </w:pPr>
      <w:r>
        <w:fldChar w:fldCharType="begin"/>
      </w:r>
      <w:r>
        <w:instrText xml:space="preserve"> HYPERLINK \l _Toc10926 </w:instrText>
      </w:r>
      <w:r>
        <w:fldChar w:fldCharType="separate"/>
      </w:r>
      <w:r>
        <w:t>TABLE OF CONTENTS</w:t>
      </w:r>
      <w:r>
        <w:tab/>
      </w:r>
      <w:r>
        <w:fldChar w:fldCharType="begin"/>
      </w:r>
      <w:r>
        <w:instrText xml:space="preserve"> PAGEREF _Toc10926 \h </w:instrText>
      </w:r>
      <w:r>
        <w:fldChar w:fldCharType="separate"/>
      </w:r>
      <w:r>
        <w:t>ii</w:t>
      </w:r>
      <w:r>
        <w:fldChar w:fldCharType="end"/>
      </w:r>
      <w:r>
        <w:fldChar w:fldCharType="end"/>
      </w:r>
    </w:p>
    <w:p w14:paraId="6AA9C11C">
      <w:pPr>
        <w:pStyle w:val="17"/>
        <w:tabs>
          <w:tab w:val="right" w:leader="middleDot" w:pos="8306"/>
        </w:tabs>
      </w:pPr>
      <w:r>
        <w:fldChar w:fldCharType="begin"/>
      </w:r>
      <w:r>
        <w:instrText xml:space="preserve"> HYPERLINK \l _Toc25986 </w:instrText>
      </w:r>
      <w:r>
        <w:fldChar w:fldCharType="separate"/>
      </w:r>
      <w:r>
        <w:t>TABLE OF FIGURES</w:t>
      </w:r>
      <w:r>
        <w:tab/>
      </w:r>
      <w:r>
        <w:fldChar w:fldCharType="begin"/>
      </w:r>
      <w:r>
        <w:instrText xml:space="preserve"> PAGEREF _Toc25986 \h </w:instrText>
      </w:r>
      <w:r>
        <w:fldChar w:fldCharType="separate"/>
      </w:r>
      <w:r>
        <w:t>v</w:t>
      </w:r>
      <w:r>
        <w:fldChar w:fldCharType="end"/>
      </w:r>
      <w:r>
        <w:fldChar w:fldCharType="end"/>
      </w:r>
    </w:p>
    <w:p w14:paraId="4B94E25B">
      <w:pPr>
        <w:pStyle w:val="17"/>
        <w:tabs>
          <w:tab w:val="right" w:leader="middleDot" w:pos="8306"/>
        </w:tabs>
      </w:pPr>
      <w:r>
        <w:fldChar w:fldCharType="begin"/>
      </w:r>
      <w:r>
        <w:instrText xml:space="preserve"> HYPERLINK \l _Toc591 </w:instrText>
      </w:r>
      <w:r>
        <w:fldChar w:fldCharType="separate"/>
      </w:r>
      <w:r>
        <w:t>CHAPTER ONE</w:t>
      </w:r>
      <w:r>
        <w:tab/>
      </w:r>
      <w:r>
        <w:fldChar w:fldCharType="begin"/>
      </w:r>
      <w:r>
        <w:instrText xml:space="preserve"> PAGEREF _Toc591 \h </w:instrText>
      </w:r>
      <w:r>
        <w:fldChar w:fldCharType="separate"/>
      </w:r>
      <w:r>
        <w:t>1</w:t>
      </w:r>
      <w:r>
        <w:fldChar w:fldCharType="end"/>
      </w:r>
      <w:r>
        <w:fldChar w:fldCharType="end"/>
      </w:r>
    </w:p>
    <w:p w14:paraId="5F04D7A1">
      <w:pPr>
        <w:pStyle w:val="17"/>
        <w:tabs>
          <w:tab w:val="right" w:leader="middleDot" w:pos="8306"/>
        </w:tabs>
      </w:pPr>
      <w:r>
        <w:fldChar w:fldCharType="begin"/>
      </w:r>
      <w:r>
        <w:instrText xml:space="preserve"> HYPERLINK \l _Toc23670 </w:instrText>
      </w:r>
      <w:r>
        <w:fldChar w:fldCharType="separate"/>
      </w:r>
      <w:r>
        <w:t>INTRODUCTION</w:t>
      </w:r>
      <w:r>
        <w:tab/>
      </w:r>
      <w:r>
        <w:fldChar w:fldCharType="begin"/>
      </w:r>
      <w:r>
        <w:instrText xml:space="preserve"> PAGEREF _Toc23670 \h </w:instrText>
      </w:r>
      <w:r>
        <w:fldChar w:fldCharType="separate"/>
      </w:r>
      <w:r>
        <w:t>1</w:t>
      </w:r>
      <w:r>
        <w:fldChar w:fldCharType="end"/>
      </w:r>
      <w:r>
        <w:fldChar w:fldCharType="end"/>
      </w:r>
    </w:p>
    <w:p w14:paraId="377B66CB">
      <w:pPr>
        <w:pStyle w:val="18"/>
        <w:tabs>
          <w:tab w:val="right" w:leader="middleDot" w:pos="8306"/>
          <w:tab w:val="clear" w:pos="8296"/>
        </w:tabs>
      </w:pPr>
      <w:r>
        <w:fldChar w:fldCharType="begin"/>
      </w:r>
      <w:r>
        <w:instrText xml:space="preserve"> HYPERLINK \l _Toc13064 </w:instrText>
      </w:r>
      <w:r>
        <w:fldChar w:fldCharType="separate"/>
      </w:r>
      <w:r>
        <w:t>1.1 Background of the study</w:t>
      </w:r>
      <w:r>
        <w:tab/>
      </w:r>
      <w:r>
        <w:fldChar w:fldCharType="begin"/>
      </w:r>
      <w:r>
        <w:instrText xml:space="preserve"> PAGEREF _Toc13064 \h </w:instrText>
      </w:r>
      <w:r>
        <w:fldChar w:fldCharType="separate"/>
      </w:r>
      <w:r>
        <w:t>1</w:t>
      </w:r>
      <w:r>
        <w:fldChar w:fldCharType="end"/>
      </w:r>
      <w:r>
        <w:fldChar w:fldCharType="end"/>
      </w:r>
    </w:p>
    <w:p w14:paraId="5CCD7C38">
      <w:pPr>
        <w:pStyle w:val="18"/>
        <w:tabs>
          <w:tab w:val="right" w:leader="middleDot" w:pos="8306"/>
          <w:tab w:val="clear" w:pos="8296"/>
        </w:tabs>
      </w:pPr>
      <w:r>
        <w:fldChar w:fldCharType="begin"/>
      </w:r>
      <w:r>
        <w:instrText xml:space="preserve"> HYPERLINK \l _Toc23599 </w:instrText>
      </w:r>
      <w:r>
        <w:fldChar w:fldCharType="separate"/>
      </w:r>
      <w:r>
        <w:rPr>
          <w:rFonts w:cs="Times New Roman"/>
          <w:szCs w:val="28"/>
        </w:rPr>
        <w:t>1.2 Problem statement</w:t>
      </w:r>
      <w:r>
        <w:tab/>
      </w:r>
      <w:r>
        <w:fldChar w:fldCharType="begin"/>
      </w:r>
      <w:r>
        <w:instrText xml:space="preserve"> PAGEREF _Toc23599 \h </w:instrText>
      </w:r>
      <w:r>
        <w:fldChar w:fldCharType="separate"/>
      </w:r>
      <w:r>
        <w:t>2</w:t>
      </w:r>
      <w:r>
        <w:fldChar w:fldCharType="end"/>
      </w:r>
      <w:r>
        <w:fldChar w:fldCharType="end"/>
      </w:r>
    </w:p>
    <w:p w14:paraId="73315632">
      <w:pPr>
        <w:pStyle w:val="18"/>
        <w:tabs>
          <w:tab w:val="right" w:leader="middleDot" w:pos="8306"/>
          <w:tab w:val="clear" w:pos="8296"/>
        </w:tabs>
      </w:pPr>
      <w:r>
        <w:fldChar w:fldCharType="begin"/>
      </w:r>
      <w:r>
        <w:instrText xml:space="preserve"> HYPERLINK \l _Toc1618 </w:instrText>
      </w:r>
      <w:r>
        <w:fldChar w:fldCharType="separate"/>
      </w:r>
      <w:r>
        <w:rPr>
          <w:rFonts w:cs="Times New Roman"/>
          <w:szCs w:val="28"/>
        </w:rPr>
        <w:t>1.3 Research objectives</w:t>
      </w:r>
      <w:r>
        <w:tab/>
      </w:r>
      <w:r>
        <w:fldChar w:fldCharType="begin"/>
      </w:r>
      <w:r>
        <w:instrText xml:space="preserve"> PAGEREF _Toc1618 \h </w:instrText>
      </w:r>
      <w:r>
        <w:fldChar w:fldCharType="separate"/>
      </w:r>
      <w:r>
        <w:t>3</w:t>
      </w:r>
      <w:r>
        <w:fldChar w:fldCharType="end"/>
      </w:r>
      <w:r>
        <w:fldChar w:fldCharType="end"/>
      </w:r>
    </w:p>
    <w:p w14:paraId="62750773">
      <w:pPr>
        <w:pStyle w:val="19"/>
        <w:tabs>
          <w:tab w:val="right" w:leader="middleDot" w:pos="8306"/>
        </w:tabs>
      </w:pPr>
      <w:r>
        <w:fldChar w:fldCharType="begin"/>
      </w:r>
      <w:r>
        <w:instrText xml:space="preserve"> HYPERLINK \l _Toc21136 </w:instrText>
      </w:r>
      <w:r>
        <w:fldChar w:fldCharType="separate"/>
      </w:r>
      <w:r>
        <w:rPr>
          <w:rFonts w:hint="default"/>
        </w:rPr>
        <w:t>1.3.1 Broad Objective:</w:t>
      </w:r>
      <w:r>
        <w:tab/>
      </w:r>
      <w:r>
        <w:fldChar w:fldCharType="begin"/>
      </w:r>
      <w:r>
        <w:instrText xml:space="preserve"> PAGEREF _Toc21136 \h </w:instrText>
      </w:r>
      <w:r>
        <w:fldChar w:fldCharType="separate"/>
      </w:r>
      <w:r>
        <w:t>3</w:t>
      </w:r>
      <w:r>
        <w:fldChar w:fldCharType="end"/>
      </w:r>
      <w:r>
        <w:fldChar w:fldCharType="end"/>
      </w:r>
    </w:p>
    <w:p w14:paraId="7A6A6383">
      <w:pPr>
        <w:pStyle w:val="18"/>
        <w:tabs>
          <w:tab w:val="right" w:leader="middleDot" w:pos="8306"/>
          <w:tab w:val="clear" w:pos="8296"/>
        </w:tabs>
      </w:pPr>
      <w:r>
        <w:fldChar w:fldCharType="begin"/>
      </w:r>
      <w:r>
        <w:instrText xml:space="preserve"> HYPERLINK \l _Toc7056 </w:instrText>
      </w:r>
      <w:r>
        <w:fldChar w:fldCharType="separate"/>
      </w:r>
      <w:r>
        <w:t>1.4 Scope of the study</w:t>
      </w:r>
      <w:r>
        <w:tab/>
      </w:r>
      <w:r>
        <w:fldChar w:fldCharType="begin"/>
      </w:r>
      <w:r>
        <w:instrText xml:space="preserve"> PAGEREF _Toc7056 \h </w:instrText>
      </w:r>
      <w:r>
        <w:fldChar w:fldCharType="separate"/>
      </w:r>
      <w:r>
        <w:t>4</w:t>
      </w:r>
      <w:r>
        <w:fldChar w:fldCharType="end"/>
      </w:r>
      <w:r>
        <w:fldChar w:fldCharType="end"/>
      </w:r>
    </w:p>
    <w:p w14:paraId="37C438E3">
      <w:pPr>
        <w:pStyle w:val="17"/>
        <w:tabs>
          <w:tab w:val="right" w:leader="middleDot" w:pos="8306"/>
        </w:tabs>
      </w:pPr>
      <w:r>
        <w:fldChar w:fldCharType="begin"/>
      </w:r>
      <w:r>
        <w:instrText xml:space="preserve"> HYPERLINK \l _Toc20054 </w:instrText>
      </w:r>
      <w:r>
        <w:fldChar w:fldCharType="separate"/>
      </w:r>
      <w:r>
        <w:t>CHAPTER TWO</w:t>
      </w:r>
      <w:r>
        <w:tab/>
      </w:r>
      <w:r>
        <w:fldChar w:fldCharType="begin"/>
      </w:r>
      <w:r>
        <w:instrText xml:space="preserve"> PAGEREF _Toc20054 \h </w:instrText>
      </w:r>
      <w:r>
        <w:fldChar w:fldCharType="separate"/>
      </w:r>
      <w:r>
        <w:t>5</w:t>
      </w:r>
      <w:r>
        <w:fldChar w:fldCharType="end"/>
      </w:r>
      <w:r>
        <w:fldChar w:fldCharType="end"/>
      </w:r>
    </w:p>
    <w:p w14:paraId="74E87110">
      <w:pPr>
        <w:pStyle w:val="17"/>
        <w:tabs>
          <w:tab w:val="right" w:leader="middleDot" w:pos="8306"/>
        </w:tabs>
      </w:pPr>
      <w:r>
        <w:fldChar w:fldCharType="begin"/>
      </w:r>
      <w:r>
        <w:instrText xml:space="preserve"> HYPERLINK \l _Toc2021 </w:instrText>
      </w:r>
      <w:r>
        <w:fldChar w:fldCharType="separate"/>
      </w:r>
      <w:r>
        <w:rPr>
          <w:rFonts w:cs="Times New Roman"/>
          <w:szCs w:val="28"/>
        </w:rPr>
        <w:t>LITERATURE REVIEW</w:t>
      </w:r>
      <w:r>
        <w:tab/>
      </w:r>
      <w:r>
        <w:fldChar w:fldCharType="begin"/>
      </w:r>
      <w:r>
        <w:instrText xml:space="preserve"> PAGEREF _Toc2021 \h </w:instrText>
      </w:r>
      <w:r>
        <w:fldChar w:fldCharType="separate"/>
      </w:r>
      <w:r>
        <w:t>5</w:t>
      </w:r>
      <w:r>
        <w:fldChar w:fldCharType="end"/>
      </w:r>
      <w:r>
        <w:fldChar w:fldCharType="end"/>
      </w:r>
    </w:p>
    <w:p w14:paraId="42E05B77">
      <w:pPr>
        <w:pStyle w:val="18"/>
        <w:tabs>
          <w:tab w:val="right" w:leader="middleDot" w:pos="8306"/>
          <w:tab w:val="clear" w:pos="8296"/>
        </w:tabs>
      </w:pPr>
      <w:r>
        <w:fldChar w:fldCharType="begin"/>
      </w:r>
      <w:r>
        <w:instrText xml:space="preserve"> HYPERLINK \l _Toc13317 </w:instrText>
      </w:r>
      <w:r>
        <w:fldChar w:fldCharType="separate"/>
      </w:r>
      <w:r>
        <w:t>2.0 Introduction</w:t>
      </w:r>
      <w:r>
        <w:tab/>
      </w:r>
      <w:r>
        <w:fldChar w:fldCharType="begin"/>
      </w:r>
      <w:r>
        <w:instrText xml:space="preserve"> PAGEREF _Toc13317 \h </w:instrText>
      </w:r>
      <w:r>
        <w:fldChar w:fldCharType="separate"/>
      </w:r>
      <w:r>
        <w:t>5</w:t>
      </w:r>
      <w:r>
        <w:fldChar w:fldCharType="end"/>
      </w:r>
      <w:r>
        <w:fldChar w:fldCharType="end"/>
      </w:r>
    </w:p>
    <w:p w14:paraId="53272CF6">
      <w:pPr>
        <w:pStyle w:val="18"/>
        <w:tabs>
          <w:tab w:val="right" w:leader="middleDot" w:pos="8306"/>
          <w:tab w:val="clear" w:pos="8296"/>
        </w:tabs>
      </w:pPr>
      <w:r>
        <w:fldChar w:fldCharType="begin"/>
      </w:r>
      <w:r>
        <w:instrText xml:space="preserve"> HYPERLINK \l _Toc31213 </w:instrText>
      </w:r>
      <w:r>
        <w:fldChar w:fldCharType="separate"/>
      </w:r>
      <w:r>
        <w:rPr>
          <w:bCs w:val="0"/>
          <w:szCs w:val="28"/>
        </w:rPr>
        <w:t>2.1 Conceptual review</w:t>
      </w:r>
      <w:r>
        <w:tab/>
      </w:r>
      <w:r>
        <w:fldChar w:fldCharType="begin"/>
      </w:r>
      <w:r>
        <w:instrText xml:space="preserve"> PAGEREF _Toc31213 \h </w:instrText>
      </w:r>
      <w:r>
        <w:fldChar w:fldCharType="separate"/>
      </w:r>
      <w:r>
        <w:t>5</w:t>
      </w:r>
      <w:r>
        <w:fldChar w:fldCharType="end"/>
      </w:r>
      <w:r>
        <w:fldChar w:fldCharType="end"/>
      </w:r>
    </w:p>
    <w:p w14:paraId="5AD4EF8F">
      <w:pPr>
        <w:pStyle w:val="19"/>
        <w:tabs>
          <w:tab w:val="right" w:leader="middleDot" w:pos="8306"/>
        </w:tabs>
      </w:pPr>
      <w:r>
        <w:fldChar w:fldCharType="begin"/>
      </w:r>
      <w:r>
        <w:instrText xml:space="preserve"> HYPERLINK \l _Toc2895 </w:instrText>
      </w:r>
      <w:r>
        <w:fldChar w:fldCharType="separate"/>
      </w:r>
      <w:r>
        <w:rPr>
          <w:rFonts w:hint="default"/>
          <w:bCs/>
          <w:szCs w:val="24"/>
        </w:rPr>
        <w:t>2.3 Theoretical Framework</w:t>
      </w:r>
      <w:r>
        <w:tab/>
      </w:r>
      <w:r>
        <w:fldChar w:fldCharType="begin"/>
      </w:r>
      <w:r>
        <w:instrText xml:space="preserve"> PAGEREF _Toc2895 \h </w:instrText>
      </w:r>
      <w:r>
        <w:fldChar w:fldCharType="separate"/>
      </w:r>
      <w:r>
        <w:t>7</w:t>
      </w:r>
      <w:r>
        <w:fldChar w:fldCharType="end"/>
      </w:r>
      <w:r>
        <w:fldChar w:fldCharType="end"/>
      </w:r>
    </w:p>
    <w:p w14:paraId="7F715201">
      <w:pPr>
        <w:pStyle w:val="18"/>
        <w:tabs>
          <w:tab w:val="right" w:leader="middleDot" w:pos="8306"/>
          <w:tab w:val="clear" w:pos="8296"/>
        </w:tabs>
      </w:pPr>
      <w:r>
        <w:fldChar w:fldCharType="begin"/>
      </w:r>
      <w:r>
        <w:instrText xml:space="preserve"> HYPERLINK \l _Toc10253 </w:instrText>
      </w:r>
      <w:r>
        <w:fldChar w:fldCharType="separate"/>
      </w:r>
      <w:r>
        <w:t xml:space="preserve"> </w:t>
      </w:r>
      <w:r>
        <w:t>2.4 Thermodynamic principles</w:t>
      </w:r>
      <w:r>
        <w:tab/>
      </w:r>
      <w:r>
        <w:fldChar w:fldCharType="begin"/>
      </w:r>
      <w:r>
        <w:instrText xml:space="preserve"> PAGEREF _Toc10253 \h </w:instrText>
      </w:r>
      <w:r>
        <w:fldChar w:fldCharType="separate"/>
      </w:r>
      <w:r>
        <w:t>8</w:t>
      </w:r>
      <w:r>
        <w:fldChar w:fldCharType="end"/>
      </w:r>
      <w:r>
        <w:fldChar w:fldCharType="end"/>
      </w:r>
    </w:p>
    <w:p w14:paraId="7FF84D3F">
      <w:pPr>
        <w:pStyle w:val="18"/>
        <w:tabs>
          <w:tab w:val="right" w:leader="middleDot" w:pos="8306"/>
          <w:tab w:val="clear" w:pos="8296"/>
        </w:tabs>
      </w:pPr>
      <w:r>
        <w:fldChar w:fldCharType="begin"/>
      </w:r>
      <w:r>
        <w:instrText xml:space="preserve"> HYPERLINK \l _Toc12433 </w:instrText>
      </w:r>
      <w:r>
        <w:fldChar w:fldCharType="separate"/>
      </w:r>
      <w:r>
        <w:rPr>
          <w:bCs w:val="0"/>
        </w:rPr>
        <w:t>2.5 Embedded systems theory</w:t>
      </w:r>
      <w:r>
        <w:tab/>
      </w:r>
      <w:r>
        <w:fldChar w:fldCharType="begin"/>
      </w:r>
      <w:r>
        <w:instrText xml:space="preserve"> PAGEREF _Toc12433 \h </w:instrText>
      </w:r>
      <w:r>
        <w:fldChar w:fldCharType="separate"/>
      </w:r>
      <w:r>
        <w:t>9</w:t>
      </w:r>
      <w:r>
        <w:fldChar w:fldCharType="end"/>
      </w:r>
      <w:r>
        <w:fldChar w:fldCharType="end"/>
      </w:r>
    </w:p>
    <w:p w14:paraId="7F058F78">
      <w:pPr>
        <w:pStyle w:val="18"/>
        <w:tabs>
          <w:tab w:val="right" w:leader="middleDot" w:pos="8306"/>
          <w:tab w:val="clear" w:pos="8296"/>
        </w:tabs>
      </w:pPr>
      <w:r>
        <w:fldChar w:fldCharType="begin"/>
      </w:r>
      <w:r>
        <w:instrText xml:space="preserve"> HYPERLINK \l _Toc18040 </w:instrText>
      </w:r>
      <w:r>
        <w:fldChar w:fldCharType="separate"/>
      </w:r>
      <w:r>
        <w:rPr>
          <w:bCs w:val="0"/>
          <w:szCs w:val="24"/>
        </w:rPr>
        <w:t>2.6 Review of empirical literature</w:t>
      </w:r>
      <w:r>
        <w:tab/>
      </w:r>
      <w:r>
        <w:fldChar w:fldCharType="begin"/>
      </w:r>
      <w:r>
        <w:instrText xml:space="preserve"> PAGEREF _Toc18040 \h </w:instrText>
      </w:r>
      <w:r>
        <w:fldChar w:fldCharType="separate"/>
      </w:r>
      <w:r>
        <w:t>10</w:t>
      </w:r>
      <w:r>
        <w:fldChar w:fldCharType="end"/>
      </w:r>
      <w:r>
        <w:fldChar w:fldCharType="end"/>
      </w:r>
    </w:p>
    <w:p w14:paraId="5F4CE2E2">
      <w:pPr>
        <w:pStyle w:val="17"/>
        <w:tabs>
          <w:tab w:val="right" w:leader="middleDot" w:pos="8306"/>
        </w:tabs>
      </w:pPr>
      <w:r>
        <w:fldChar w:fldCharType="begin"/>
      </w:r>
      <w:r>
        <w:instrText xml:space="preserve"> HYPERLINK \l _Toc21340 </w:instrText>
      </w:r>
      <w:r>
        <w:fldChar w:fldCharType="separate"/>
      </w:r>
      <w:r>
        <w:t>CHAPTER THREE</w:t>
      </w:r>
      <w:r>
        <w:tab/>
      </w:r>
      <w:r>
        <w:fldChar w:fldCharType="begin"/>
      </w:r>
      <w:r>
        <w:instrText xml:space="preserve"> PAGEREF _Toc21340 \h </w:instrText>
      </w:r>
      <w:r>
        <w:fldChar w:fldCharType="separate"/>
      </w:r>
      <w:r>
        <w:t>13</w:t>
      </w:r>
      <w:r>
        <w:fldChar w:fldCharType="end"/>
      </w:r>
      <w:r>
        <w:fldChar w:fldCharType="end"/>
      </w:r>
    </w:p>
    <w:p w14:paraId="387CAB91">
      <w:pPr>
        <w:pStyle w:val="17"/>
        <w:tabs>
          <w:tab w:val="right" w:leader="middleDot" w:pos="8306"/>
        </w:tabs>
      </w:pPr>
      <w:r>
        <w:fldChar w:fldCharType="begin"/>
      </w:r>
      <w:r>
        <w:instrText xml:space="preserve"> HYPERLINK \l _Toc27158 </w:instrText>
      </w:r>
      <w:r>
        <w:fldChar w:fldCharType="separate"/>
      </w:r>
      <w:r>
        <w:rPr>
          <w:bCs w:val="0"/>
        </w:rPr>
        <w:t>METHODOLOGY</w:t>
      </w:r>
      <w:r>
        <w:tab/>
      </w:r>
      <w:r>
        <w:fldChar w:fldCharType="begin"/>
      </w:r>
      <w:r>
        <w:instrText xml:space="preserve"> PAGEREF _Toc27158 \h </w:instrText>
      </w:r>
      <w:r>
        <w:fldChar w:fldCharType="separate"/>
      </w:r>
      <w:r>
        <w:t>13</w:t>
      </w:r>
      <w:r>
        <w:fldChar w:fldCharType="end"/>
      </w:r>
      <w:r>
        <w:fldChar w:fldCharType="end"/>
      </w:r>
    </w:p>
    <w:p w14:paraId="18DE6ED7">
      <w:pPr>
        <w:pStyle w:val="18"/>
        <w:tabs>
          <w:tab w:val="right" w:leader="middleDot" w:pos="8306"/>
          <w:tab w:val="clear" w:pos="8296"/>
        </w:tabs>
      </w:pPr>
      <w:r>
        <w:fldChar w:fldCharType="begin"/>
      </w:r>
      <w:r>
        <w:instrText xml:space="preserve"> HYPERLINK \l _Toc12837 </w:instrText>
      </w:r>
      <w:r>
        <w:fldChar w:fldCharType="separate"/>
      </w:r>
      <w:r>
        <w:rPr>
          <w:rFonts w:cs="Times New Roman"/>
          <w:szCs w:val="28"/>
        </w:rPr>
        <w:t>3.0 Introduction</w:t>
      </w:r>
      <w:r>
        <w:tab/>
      </w:r>
      <w:r>
        <w:fldChar w:fldCharType="begin"/>
      </w:r>
      <w:r>
        <w:instrText xml:space="preserve"> PAGEREF _Toc12837 \h </w:instrText>
      </w:r>
      <w:r>
        <w:fldChar w:fldCharType="separate"/>
      </w:r>
      <w:r>
        <w:t>13</w:t>
      </w:r>
      <w:r>
        <w:fldChar w:fldCharType="end"/>
      </w:r>
      <w:r>
        <w:fldChar w:fldCharType="end"/>
      </w:r>
    </w:p>
    <w:p w14:paraId="34BA8824">
      <w:pPr>
        <w:pStyle w:val="18"/>
        <w:tabs>
          <w:tab w:val="right" w:leader="middleDot" w:pos="8306"/>
          <w:tab w:val="clear" w:pos="8296"/>
        </w:tabs>
      </w:pPr>
      <w:r>
        <w:fldChar w:fldCharType="begin"/>
      </w:r>
      <w:r>
        <w:instrText xml:space="preserve"> HYPERLINK \l _Toc10227 </w:instrText>
      </w:r>
      <w:r>
        <w:fldChar w:fldCharType="separate"/>
      </w:r>
      <w:r>
        <w:rPr>
          <w:rFonts w:cs="Times New Roman"/>
          <w:bCs w:val="0"/>
        </w:rPr>
        <w:t>3.1 Research design</w:t>
      </w:r>
      <w:r>
        <w:tab/>
      </w:r>
      <w:r>
        <w:fldChar w:fldCharType="begin"/>
      </w:r>
      <w:r>
        <w:instrText xml:space="preserve"> PAGEREF _Toc10227 \h </w:instrText>
      </w:r>
      <w:r>
        <w:fldChar w:fldCharType="separate"/>
      </w:r>
      <w:r>
        <w:t>13</w:t>
      </w:r>
      <w:r>
        <w:fldChar w:fldCharType="end"/>
      </w:r>
      <w:r>
        <w:fldChar w:fldCharType="end"/>
      </w:r>
    </w:p>
    <w:p w14:paraId="0D8AFD8A">
      <w:pPr>
        <w:pStyle w:val="19"/>
        <w:tabs>
          <w:tab w:val="right" w:leader="middleDot" w:pos="8306"/>
        </w:tabs>
      </w:pPr>
      <w:r>
        <w:fldChar w:fldCharType="begin"/>
      </w:r>
      <w:r>
        <w:instrText xml:space="preserve"> HYPERLINK \l _Toc17548 </w:instrText>
      </w:r>
      <w:r>
        <w:fldChar w:fldCharType="separate"/>
      </w:r>
      <w:r>
        <w:rPr>
          <w:rFonts w:hint="default"/>
          <w:bCs/>
        </w:rPr>
        <w:t>3.1.2 System Design and Description</w:t>
      </w:r>
      <w:r>
        <w:tab/>
      </w:r>
      <w:r>
        <w:fldChar w:fldCharType="begin"/>
      </w:r>
      <w:r>
        <w:instrText xml:space="preserve"> PAGEREF _Toc17548 \h </w:instrText>
      </w:r>
      <w:r>
        <w:fldChar w:fldCharType="separate"/>
      </w:r>
      <w:r>
        <w:t>14</w:t>
      </w:r>
      <w:r>
        <w:fldChar w:fldCharType="end"/>
      </w:r>
      <w:r>
        <w:fldChar w:fldCharType="end"/>
      </w:r>
    </w:p>
    <w:p w14:paraId="2413EBF6">
      <w:pPr>
        <w:pStyle w:val="18"/>
        <w:tabs>
          <w:tab w:val="right" w:leader="middleDot" w:pos="8306"/>
          <w:tab w:val="clear" w:pos="8296"/>
        </w:tabs>
      </w:pPr>
      <w:r>
        <w:fldChar w:fldCharType="begin"/>
      </w:r>
      <w:r>
        <w:instrText xml:space="preserve"> HYPERLINK \l _Toc31971 </w:instrText>
      </w:r>
      <w:r>
        <w:fldChar w:fldCharType="separate"/>
      </w:r>
      <w:r>
        <w:t>3.2 Circuit diagram</w:t>
      </w:r>
      <w:r>
        <w:tab/>
      </w:r>
      <w:r>
        <w:fldChar w:fldCharType="begin"/>
      </w:r>
      <w:r>
        <w:instrText xml:space="preserve"> PAGEREF _Toc31971 \h </w:instrText>
      </w:r>
      <w:r>
        <w:fldChar w:fldCharType="separate"/>
      </w:r>
      <w:r>
        <w:t>14</w:t>
      </w:r>
      <w:r>
        <w:fldChar w:fldCharType="end"/>
      </w:r>
      <w:r>
        <w:fldChar w:fldCharType="end"/>
      </w:r>
    </w:p>
    <w:p w14:paraId="164DE738">
      <w:pPr>
        <w:pStyle w:val="18"/>
        <w:tabs>
          <w:tab w:val="right" w:leader="middleDot" w:pos="8306"/>
          <w:tab w:val="clear" w:pos="8296"/>
        </w:tabs>
      </w:pPr>
      <w:r>
        <w:fldChar w:fldCharType="begin"/>
      </w:r>
      <w:r>
        <w:instrText xml:space="preserve"> HYPERLINK \l _Toc20710 </w:instrText>
      </w:r>
      <w:r>
        <w:fldChar w:fldCharType="separate"/>
      </w:r>
      <w:r>
        <w:rPr>
          <w:rFonts w:ascii="Times New Roman" w:hAnsi="Times New Roman" w:cs="Times New Roman"/>
        </w:rPr>
        <w:t>3.3 Flow chart diagram</w:t>
      </w:r>
      <w:r>
        <w:tab/>
      </w:r>
      <w:r>
        <w:fldChar w:fldCharType="begin"/>
      </w:r>
      <w:r>
        <w:instrText xml:space="preserve"> PAGEREF _Toc20710 \h </w:instrText>
      </w:r>
      <w:r>
        <w:fldChar w:fldCharType="separate"/>
      </w:r>
      <w:r>
        <w:t>15</w:t>
      </w:r>
      <w:r>
        <w:fldChar w:fldCharType="end"/>
      </w:r>
      <w:r>
        <w:fldChar w:fldCharType="end"/>
      </w:r>
    </w:p>
    <w:p w14:paraId="1B2EAB99">
      <w:pPr>
        <w:pStyle w:val="18"/>
        <w:tabs>
          <w:tab w:val="right" w:leader="middleDot" w:pos="8306"/>
          <w:tab w:val="clear" w:pos="8296"/>
        </w:tabs>
      </w:pPr>
      <w:r>
        <w:fldChar w:fldCharType="begin"/>
      </w:r>
      <w:r>
        <w:instrText xml:space="preserve"> HYPERLINK \l _Toc10104 </w:instrText>
      </w:r>
      <w:r>
        <w:fldChar w:fldCharType="separate"/>
      </w:r>
      <w:r>
        <w:t>3.4 Block  diagram</w:t>
      </w:r>
      <w:r>
        <w:tab/>
      </w:r>
      <w:r>
        <w:fldChar w:fldCharType="begin"/>
      </w:r>
      <w:r>
        <w:instrText xml:space="preserve"> PAGEREF _Toc10104 \h </w:instrText>
      </w:r>
      <w:r>
        <w:fldChar w:fldCharType="separate"/>
      </w:r>
      <w:r>
        <w:t>15</w:t>
      </w:r>
      <w:r>
        <w:fldChar w:fldCharType="end"/>
      </w:r>
      <w:r>
        <w:fldChar w:fldCharType="end"/>
      </w:r>
    </w:p>
    <w:p w14:paraId="4160471F">
      <w:pPr>
        <w:pStyle w:val="18"/>
        <w:tabs>
          <w:tab w:val="right" w:leader="middleDot" w:pos="8306"/>
          <w:tab w:val="clear" w:pos="8296"/>
        </w:tabs>
      </w:pPr>
      <w:r>
        <w:fldChar w:fldCharType="begin"/>
      </w:r>
      <w:r>
        <w:instrText xml:space="preserve"> HYPERLINK \l _Toc3808 </w:instrText>
      </w:r>
      <w:r>
        <w:fldChar w:fldCharType="separate"/>
      </w:r>
      <w:r>
        <w:t>3.5  Images of the Prototype</w:t>
      </w:r>
      <w:r>
        <w:tab/>
      </w:r>
      <w:r>
        <w:fldChar w:fldCharType="begin"/>
      </w:r>
      <w:r>
        <w:instrText xml:space="preserve"> PAGEREF _Toc3808 \h </w:instrText>
      </w:r>
      <w:r>
        <w:fldChar w:fldCharType="separate"/>
      </w:r>
      <w:r>
        <w:t>16</w:t>
      </w:r>
      <w:r>
        <w:fldChar w:fldCharType="end"/>
      </w:r>
      <w:r>
        <w:fldChar w:fldCharType="end"/>
      </w:r>
    </w:p>
    <w:p w14:paraId="59B30081">
      <w:pPr>
        <w:pStyle w:val="18"/>
        <w:tabs>
          <w:tab w:val="right" w:leader="middleDot" w:pos="8306"/>
          <w:tab w:val="clear" w:pos="8296"/>
        </w:tabs>
      </w:pPr>
      <w:r>
        <w:fldChar w:fldCharType="begin"/>
      </w:r>
      <w:r>
        <w:instrText xml:space="preserve"> HYPERLINK \l _Toc11906 </w:instrText>
      </w:r>
      <w:r>
        <w:fldChar w:fldCharType="separate"/>
      </w:r>
      <w:r>
        <w:t>3.2 Materials and Components</w:t>
      </w:r>
      <w:r>
        <w:tab/>
      </w:r>
      <w:r>
        <w:fldChar w:fldCharType="begin"/>
      </w:r>
      <w:r>
        <w:instrText xml:space="preserve"> PAGEREF _Toc11906 \h </w:instrText>
      </w:r>
      <w:r>
        <w:fldChar w:fldCharType="separate"/>
      </w:r>
      <w:r>
        <w:t>17</w:t>
      </w:r>
      <w:r>
        <w:fldChar w:fldCharType="end"/>
      </w:r>
      <w:r>
        <w:fldChar w:fldCharType="end"/>
      </w:r>
    </w:p>
    <w:p w14:paraId="4CEF0F11">
      <w:pPr>
        <w:pStyle w:val="18"/>
        <w:tabs>
          <w:tab w:val="right" w:leader="middleDot" w:pos="8306"/>
          <w:tab w:val="clear" w:pos="8296"/>
        </w:tabs>
      </w:pPr>
      <w:r>
        <w:fldChar w:fldCharType="begin"/>
      </w:r>
      <w:r>
        <w:instrText xml:space="preserve"> HYPERLINK \l _Toc18553 </w:instrText>
      </w:r>
      <w:r>
        <w:fldChar w:fldCharType="separate"/>
      </w:r>
      <w:r>
        <w:t>3.3 Method of Data Collection and System Testing</w:t>
      </w:r>
      <w:r>
        <w:tab/>
      </w:r>
      <w:r>
        <w:fldChar w:fldCharType="begin"/>
      </w:r>
      <w:r>
        <w:instrText xml:space="preserve"> PAGEREF _Toc18553 \h </w:instrText>
      </w:r>
      <w:r>
        <w:fldChar w:fldCharType="separate"/>
      </w:r>
      <w:r>
        <w:t>18</w:t>
      </w:r>
      <w:r>
        <w:fldChar w:fldCharType="end"/>
      </w:r>
      <w:r>
        <w:fldChar w:fldCharType="end"/>
      </w:r>
    </w:p>
    <w:p w14:paraId="37814ACD">
      <w:pPr>
        <w:pStyle w:val="18"/>
        <w:tabs>
          <w:tab w:val="right" w:leader="middleDot" w:pos="8306"/>
          <w:tab w:val="clear" w:pos="8296"/>
        </w:tabs>
      </w:pPr>
      <w:r>
        <w:fldChar w:fldCharType="begin"/>
      </w:r>
      <w:r>
        <w:instrText xml:space="preserve"> HYPERLINK \l _Toc24751 </w:instrText>
      </w:r>
      <w:r>
        <w:fldChar w:fldCharType="separate"/>
      </w:r>
      <w:r>
        <w:rPr>
          <w:rFonts w:cs="Times New Roman"/>
          <w:bCs w:val="0"/>
          <w:szCs w:val="24"/>
        </w:rPr>
        <w:t>3.4 Instrumentation (Construction, Validity, and Reliability)</w:t>
      </w:r>
      <w:r>
        <w:tab/>
      </w:r>
      <w:r>
        <w:fldChar w:fldCharType="begin"/>
      </w:r>
      <w:r>
        <w:instrText xml:space="preserve"> PAGEREF _Toc24751 \h </w:instrText>
      </w:r>
      <w:r>
        <w:fldChar w:fldCharType="separate"/>
      </w:r>
      <w:r>
        <w:t>18</w:t>
      </w:r>
      <w:r>
        <w:fldChar w:fldCharType="end"/>
      </w:r>
      <w:r>
        <w:fldChar w:fldCharType="end"/>
      </w:r>
    </w:p>
    <w:p w14:paraId="3D2CFEF6">
      <w:pPr>
        <w:pStyle w:val="18"/>
        <w:tabs>
          <w:tab w:val="right" w:leader="middleDot" w:pos="8306"/>
          <w:tab w:val="clear" w:pos="8296"/>
        </w:tabs>
      </w:pPr>
      <w:r>
        <w:fldChar w:fldCharType="begin"/>
      </w:r>
      <w:r>
        <w:instrText xml:space="preserve"> HYPERLINK \l _Toc13229 </w:instrText>
      </w:r>
      <w:r>
        <w:fldChar w:fldCharType="separate"/>
      </w:r>
      <w:r>
        <w:rPr>
          <w:bCs w:val="0"/>
        </w:rPr>
        <w:t>3.5 Instrument Construction</w:t>
      </w:r>
      <w:r>
        <w:tab/>
      </w:r>
      <w:r>
        <w:fldChar w:fldCharType="begin"/>
      </w:r>
      <w:r>
        <w:instrText xml:space="preserve"> PAGEREF _Toc13229 \h </w:instrText>
      </w:r>
      <w:r>
        <w:fldChar w:fldCharType="separate"/>
      </w:r>
      <w:r>
        <w:t>19</w:t>
      </w:r>
      <w:r>
        <w:fldChar w:fldCharType="end"/>
      </w:r>
      <w:r>
        <w:fldChar w:fldCharType="end"/>
      </w:r>
    </w:p>
    <w:p w14:paraId="0A4429DA">
      <w:pPr>
        <w:pStyle w:val="18"/>
        <w:tabs>
          <w:tab w:val="right" w:leader="middleDot" w:pos="8306"/>
          <w:tab w:val="clear" w:pos="8296"/>
        </w:tabs>
      </w:pPr>
      <w:r>
        <w:fldChar w:fldCharType="begin"/>
      </w:r>
      <w:r>
        <w:instrText xml:space="preserve"> HYPERLINK \l _Toc15875 </w:instrText>
      </w:r>
      <w:r>
        <w:fldChar w:fldCharType="separate"/>
      </w:r>
      <w:r>
        <w:rPr>
          <w:bCs w:val="0"/>
        </w:rPr>
        <w:t>3.6 System requirement analysis</w:t>
      </w:r>
      <w:r>
        <w:tab/>
      </w:r>
      <w:r>
        <w:fldChar w:fldCharType="begin"/>
      </w:r>
      <w:r>
        <w:instrText xml:space="preserve"> PAGEREF _Toc15875 \h </w:instrText>
      </w:r>
      <w:r>
        <w:fldChar w:fldCharType="separate"/>
      </w:r>
      <w:r>
        <w:t>19</w:t>
      </w:r>
      <w:r>
        <w:fldChar w:fldCharType="end"/>
      </w:r>
      <w:r>
        <w:fldChar w:fldCharType="end"/>
      </w:r>
    </w:p>
    <w:p w14:paraId="02EB4B92">
      <w:pPr>
        <w:pStyle w:val="18"/>
        <w:tabs>
          <w:tab w:val="right" w:leader="middleDot" w:pos="8306"/>
          <w:tab w:val="clear" w:pos="8296"/>
        </w:tabs>
      </w:pPr>
      <w:r>
        <w:fldChar w:fldCharType="begin"/>
      </w:r>
      <w:r>
        <w:instrText xml:space="preserve"> HYPERLINK \l _Toc21118 </w:instrText>
      </w:r>
      <w:r>
        <w:fldChar w:fldCharType="separate"/>
      </w:r>
      <w:r>
        <w:t>3.7 Design and Construction of Circuits</w:t>
      </w:r>
      <w:r>
        <w:tab/>
      </w:r>
      <w:r>
        <w:fldChar w:fldCharType="begin"/>
      </w:r>
      <w:r>
        <w:instrText xml:space="preserve"> PAGEREF _Toc21118 \h </w:instrText>
      </w:r>
      <w:r>
        <w:fldChar w:fldCharType="separate"/>
      </w:r>
      <w:r>
        <w:t>20</w:t>
      </w:r>
      <w:r>
        <w:fldChar w:fldCharType="end"/>
      </w:r>
      <w:r>
        <w:fldChar w:fldCharType="end"/>
      </w:r>
    </w:p>
    <w:p w14:paraId="27806F63">
      <w:pPr>
        <w:pStyle w:val="18"/>
        <w:tabs>
          <w:tab w:val="right" w:leader="middleDot" w:pos="8306"/>
          <w:tab w:val="clear" w:pos="8296"/>
        </w:tabs>
      </w:pPr>
      <w:r>
        <w:fldChar w:fldCharType="begin"/>
      </w:r>
      <w:r>
        <w:instrText xml:space="preserve"> HYPERLINK \l _Toc580 </w:instrText>
      </w:r>
      <w:r>
        <w:fldChar w:fldCharType="separate"/>
      </w:r>
      <w:r>
        <w:t>3.8 Configuring the ATMEGA 328-P Control System Code Development</w:t>
      </w:r>
      <w:r>
        <w:tab/>
      </w:r>
      <w:r>
        <w:fldChar w:fldCharType="begin"/>
      </w:r>
      <w:r>
        <w:instrText xml:space="preserve"> PAGEREF _Toc580 \h </w:instrText>
      </w:r>
      <w:r>
        <w:fldChar w:fldCharType="separate"/>
      </w:r>
      <w:r>
        <w:t>20</w:t>
      </w:r>
      <w:r>
        <w:fldChar w:fldCharType="end"/>
      </w:r>
      <w:r>
        <w:fldChar w:fldCharType="end"/>
      </w:r>
    </w:p>
    <w:p w14:paraId="2DA795B4">
      <w:pPr>
        <w:pStyle w:val="18"/>
        <w:tabs>
          <w:tab w:val="right" w:leader="middleDot" w:pos="8306"/>
          <w:tab w:val="clear" w:pos="8296"/>
        </w:tabs>
      </w:pPr>
      <w:r>
        <w:fldChar w:fldCharType="begin"/>
      </w:r>
      <w:r>
        <w:instrText xml:space="preserve"> HYPERLINK \l _Toc21569 </w:instrText>
      </w:r>
      <w:r>
        <w:fldChar w:fldCharType="separate"/>
      </w:r>
      <w:r>
        <w:t>3.9 System Testing</w:t>
      </w:r>
      <w:r>
        <w:tab/>
      </w:r>
      <w:r>
        <w:fldChar w:fldCharType="begin"/>
      </w:r>
      <w:r>
        <w:instrText xml:space="preserve"> PAGEREF _Toc21569 \h </w:instrText>
      </w:r>
      <w:r>
        <w:fldChar w:fldCharType="separate"/>
      </w:r>
      <w:r>
        <w:t>21</w:t>
      </w:r>
      <w:r>
        <w:fldChar w:fldCharType="end"/>
      </w:r>
      <w:r>
        <w:fldChar w:fldCharType="end"/>
      </w:r>
    </w:p>
    <w:p w14:paraId="035B2F86">
      <w:pPr>
        <w:pStyle w:val="18"/>
        <w:tabs>
          <w:tab w:val="right" w:leader="middleDot" w:pos="8306"/>
          <w:tab w:val="clear" w:pos="8296"/>
        </w:tabs>
      </w:pPr>
      <w:r>
        <w:fldChar w:fldCharType="begin"/>
      </w:r>
      <w:r>
        <w:instrText xml:space="preserve"> HYPERLINK \l _Toc32651 </w:instrText>
      </w:r>
      <w:r>
        <w:fldChar w:fldCharType="separate"/>
      </w:r>
      <w:r>
        <w:rPr>
          <w:rFonts w:hint="default" w:ascii="Times New Roman" w:hAnsi="Times New Roman" w:cs="Times New Roman"/>
          <w:bCs w:val="0"/>
        </w:rPr>
        <w:t xml:space="preserve">3.10 Evaluation and Calibration                                                                                  </w:t>
      </w:r>
      <w:r>
        <w:tab/>
      </w:r>
      <w:r>
        <w:fldChar w:fldCharType="begin"/>
      </w:r>
      <w:r>
        <w:instrText xml:space="preserve"> PAGEREF _Toc32651 \h </w:instrText>
      </w:r>
      <w:r>
        <w:fldChar w:fldCharType="separate"/>
      </w:r>
      <w:r>
        <w:t>21</w:t>
      </w:r>
      <w:r>
        <w:fldChar w:fldCharType="end"/>
      </w:r>
      <w:r>
        <w:fldChar w:fldCharType="end"/>
      </w:r>
    </w:p>
    <w:p w14:paraId="5D4DA9B1">
      <w:pPr>
        <w:pStyle w:val="18"/>
        <w:tabs>
          <w:tab w:val="right" w:leader="middleDot" w:pos="8306"/>
          <w:tab w:val="clear" w:pos="8296"/>
        </w:tabs>
      </w:pPr>
      <w:r>
        <w:fldChar w:fldCharType="begin"/>
      </w:r>
      <w:r>
        <w:instrText xml:space="preserve"> HYPERLINK \l _Toc2650 </w:instrText>
      </w:r>
      <w:r>
        <w:fldChar w:fldCharType="separate"/>
      </w:r>
      <w:r>
        <w:t>3.11 Documentation and Reporting</w:t>
      </w:r>
      <w:r>
        <w:tab/>
      </w:r>
      <w:r>
        <w:fldChar w:fldCharType="begin"/>
      </w:r>
      <w:r>
        <w:instrText xml:space="preserve"> PAGEREF _Toc2650 \h </w:instrText>
      </w:r>
      <w:r>
        <w:fldChar w:fldCharType="separate"/>
      </w:r>
      <w:r>
        <w:t>22</w:t>
      </w:r>
      <w:r>
        <w:fldChar w:fldCharType="end"/>
      </w:r>
      <w:r>
        <w:fldChar w:fldCharType="end"/>
      </w:r>
    </w:p>
    <w:p w14:paraId="23EAE02D">
      <w:pPr>
        <w:pStyle w:val="18"/>
        <w:tabs>
          <w:tab w:val="right" w:leader="middleDot" w:pos="8306"/>
          <w:tab w:val="clear" w:pos="8296"/>
        </w:tabs>
      </w:pPr>
      <w:r>
        <w:fldChar w:fldCharType="begin"/>
      </w:r>
      <w:r>
        <w:instrText xml:space="preserve"> HYPERLINK \l _Toc12952 </w:instrText>
      </w:r>
      <w:r>
        <w:fldChar w:fldCharType="separate"/>
      </w:r>
      <w:r>
        <w:rPr>
          <w:rFonts w:cs="Times New Roman"/>
          <w:bCs w:val="0"/>
        </w:rPr>
        <w:t xml:space="preserve">3.12 </w:t>
      </w:r>
      <w:r>
        <w:rPr>
          <w:bCs w:val="0"/>
        </w:rPr>
        <w:t>Data</w:t>
      </w:r>
      <w:r>
        <w:rPr>
          <w:rFonts w:cs="Times New Roman"/>
          <w:bCs w:val="0"/>
        </w:rPr>
        <w:t xml:space="preserve"> Collection</w:t>
      </w:r>
      <w:r>
        <w:tab/>
      </w:r>
      <w:r>
        <w:fldChar w:fldCharType="begin"/>
      </w:r>
      <w:r>
        <w:instrText xml:space="preserve"> PAGEREF _Toc12952 \h </w:instrText>
      </w:r>
      <w:r>
        <w:fldChar w:fldCharType="separate"/>
      </w:r>
      <w:r>
        <w:t>22</w:t>
      </w:r>
      <w:r>
        <w:fldChar w:fldCharType="end"/>
      </w:r>
      <w:r>
        <w:fldChar w:fldCharType="end"/>
      </w:r>
    </w:p>
    <w:p w14:paraId="296EB7B8">
      <w:pPr>
        <w:pStyle w:val="18"/>
        <w:tabs>
          <w:tab w:val="right" w:leader="middleDot" w:pos="8306"/>
          <w:tab w:val="clear" w:pos="8296"/>
        </w:tabs>
      </w:pPr>
      <w:r>
        <w:fldChar w:fldCharType="begin"/>
      </w:r>
      <w:r>
        <w:instrText xml:space="preserve"> HYPERLINK \l _Toc21449 </w:instrText>
      </w:r>
      <w:r>
        <w:fldChar w:fldCharType="separate"/>
      </w:r>
      <w:r>
        <w:rPr>
          <w:bCs w:val="0"/>
        </w:rPr>
        <w:t xml:space="preserve">3.13 </w:t>
      </w:r>
      <w:r>
        <w:t>Conclusion</w:t>
      </w:r>
      <w:r>
        <w:tab/>
      </w:r>
      <w:r>
        <w:fldChar w:fldCharType="begin"/>
      </w:r>
      <w:r>
        <w:instrText xml:space="preserve"> PAGEREF _Toc21449 \h </w:instrText>
      </w:r>
      <w:r>
        <w:fldChar w:fldCharType="separate"/>
      </w:r>
      <w:r>
        <w:t>23</w:t>
      </w:r>
      <w:r>
        <w:fldChar w:fldCharType="end"/>
      </w:r>
      <w:r>
        <w:fldChar w:fldCharType="end"/>
      </w:r>
    </w:p>
    <w:p w14:paraId="2767E4E6">
      <w:pPr>
        <w:pStyle w:val="17"/>
        <w:tabs>
          <w:tab w:val="right" w:leader="middleDot" w:pos="8306"/>
        </w:tabs>
      </w:pPr>
      <w:r>
        <w:fldChar w:fldCharType="begin"/>
      </w:r>
      <w:r>
        <w:instrText xml:space="preserve"> HYPERLINK \l _Toc1700 </w:instrText>
      </w:r>
      <w:r>
        <w:fldChar w:fldCharType="separate"/>
      </w:r>
      <w:r>
        <w:rPr>
          <w:rFonts w:ascii="Times New Roman" w:hAnsi="Times New Roman" w:cs="Times New Roman"/>
          <w:bCs/>
          <w:szCs w:val="32"/>
        </w:rPr>
        <w:t>CHAPTER FOUR</w:t>
      </w:r>
      <w:r>
        <w:tab/>
      </w:r>
      <w:r>
        <w:fldChar w:fldCharType="begin"/>
      </w:r>
      <w:r>
        <w:instrText xml:space="preserve"> PAGEREF _Toc1700 \h </w:instrText>
      </w:r>
      <w:r>
        <w:fldChar w:fldCharType="separate"/>
      </w:r>
      <w:r>
        <w:t>25</w:t>
      </w:r>
      <w:r>
        <w:fldChar w:fldCharType="end"/>
      </w:r>
      <w:r>
        <w:fldChar w:fldCharType="end"/>
      </w:r>
    </w:p>
    <w:p w14:paraId="686FEEFF">
      <w:pPr>
        <w:pStyle w:val="18"/>
        <w:tabs>
          <w:tab w:val="right" w:leader="middleDot" w:pos="8306"/>
          <w:tab w:val="clear" w:pos="8296"/>
        </w:tabs>
      </w:pPr>
      <w:r>
        <w:fldChar w:fldCharType="begin"/>
      </w:r>
      <w:r>
        <w:instrText xml:space="preserve"> HYPERLINK \l _Toc15930 </w:instrText>
      </w:r>
      <w:r>
        <w:fldChar w:fldCharType="separate"/>
      </w:r>
      <w:r>
        <w:t>4.0 Introduction</w:t>
      </w:r>
      <w:r>
        <w:tab/>
      </w:r>
      <w:r>
        <w:fldChar w:fldCharType="begin"/>
      </w:r>
      <w:r>
        <w:instrText xml:space="preserve"> PAGEREF _Toc15930 \h </w:instrText>
      </w:r>
      <w:r>
        <w:fldChar w:fldCharType="separate"/>
      </w:r>
      <w:r>
        <w:t>25</w:t>
      </w:r>
      <w:r>
        <w:fldChar w:fldCharType="end"/>
      </w:r>
      <w:r>
        <w:fldChar w:fldCharType="end"/>
      </w:r>
    </w:p>
    <w:p w14:paraId="11EB44FB">
      <w:pPr>
        <w:pStyle w:val="18"/>
        <w:tabs>
          <w:tab w:val="right" w:leader="middleDot" w:pos="8306"/>
          <w:tab w:val="clear" w:pos="8296"/>
        </w:tabs>
      </w:pPr>
      <w:r>
        <w:fldChar w:fldCharType="begin"/>
      </w:r>
      <w:r>
        <w:instrText xml:space="preserve"> HYPERLINK \l _Toc11447 </w:instrText>
      </w:r>
      <w:r>
        <w:fldChar w:fldCharType="separate"/>
      </w:r>
      <w:r>
        <w:t>4.1 Selecting Components</w:t>
      </w:r>
      <w:r>
        <w:tab/>
      </w:r>
      <w:r>
        <w:fldChar w:fldCharType="begin"/>
      </w:r>
      <w:r>
        <w:instrText xml:space="preserve"> PAGEREF _Toc11447 \h </w:instrText>
      </w:r>
      <w:r>
        <w:fldChar w:fldCharType="separate"/>
      </w:r>
      <w:r>
        <w:t>25</w:t>
      </w:r>
      <w:r>
        <w:fldChar w:fldCharType="end"/>
      </w:r>
      <w:r>
        <w:fldChar w:fldCharType="end"/>
      </w:r>
    </w:p>
    <w:p w14:paraId="660E2939">
      <w:pPr>
        <w:pStyle w:val="18"/>
        <w:tabs>
          <w:tab w:val="right" w:leader="middleDot" w:pos="8306"/>
          <w:tab w:val="clear" w:pos="8296"/>
        </w:tabs>
      </w:pPr>
      <w:r>
        <w:fldChar w:fldCharType="begin"/>
      </w:r>
      <w:r>
        <w:instrText xml:space="preserve"> HYPERLINK \l _Toc20595 </w:instrText>
      </w:r>
      <w:r>
        <w:fldChar w:fldCharType="separate"/>
      </w:r>
      <w:r>
        <w:t>4.2 System Implementation</w:t>
      </w:r>
      <w:r>
        <w:tab/>
      </w:r>
      <w:r>
        <w:fldChar w:fldCharType="begin"/>
      </w:r>
      <w:r>
        <w:instrText xml:space="preserve"> PAGEREF _Toc20595 \h </w:instrText>
      </w:r>
      <w:r>
        <w:fldChar w:fldCharType="separate"/>
      </w:r>
      <w:r>
        <w:t>26</w:t>
      </w:r>
      <w:r>
        <w:fldChar w:fldCharType="end"/>
      </w:r>
      <w:r>
        <w:fldChar w:fldCharType="end"/>
      </w:r>
    </w:p>
    <w:p w14:paraId="16C2D7AA">
      <w:pPr>
        <w:pStyle w:val="19"/>
        <w:tabs>
          <w:tab w:val="right" w:leader="middleDot" w:pos="8306"/>
        </w:tabs>
      </w:pPr>
      <w:r>
        <w:fldChar w:fldCharType="begin"/>
      </w:r>
      <w:r>
        <w:instrText xml:space="preserve"> HYPERLINK \l _Toc19159 </w:instrText>
      </w:r>
      <w:r>
        <w:fldChar w:fldCharType="separate"/>
      </w:r>
      <w:r>
        <w:rPr>
          <w:rFonts w:hint="default"/>
        </w:rPr>
        <w:t xml:space="preserve">4.2.1 </w:t>
      </w:r>
      <w:r>
        <w:t>Wiring</w:t>
      </w:r>
      <w:r>
        <w:tab/>
      </w:r>
      <w:r>
        <w:fldChar w:fldCharType="begin"/>
      </w:r>
      <w:r>
        <w:instrText xml:space="preserve"> PAGEREF _Toc19159 \h </w:instrText>
      </w:r>
      <w:r>
        <w:fldChar w:fldCharType="separate"/>
      </w:r>
      <w:r>
        <w:t>26</w:t>
      </w:r>
      <w:r>
        <w:fldChar w:fldCharType="end"/>
      </w:r>
      <w:r>
        <w:fldChar w:fldCharType="end"/>
      </w:r>
    </w:p>
    <w:p w14:paraId="2D6A2FF7">
      <w:pPr>
        <w:pStyle w:val="18"/>
        <w:tabs>
          <w:tab w:val="right" w:leader="middleDot" w:pos="8306"/>
          <w:tab w:val="clear" w:pos="8296"/>
        </w:tabs>
      </w:pPr>
      <w:r>
        <w:fldChar w:fldCharType="begin"/>
      </w:r>
      <w:r>
        <w:instrText xml:space="preserve"> HYPERLINK \l _Toc20821 </w:instrText>
      </w:r>
      <w:r>
        <w:fldChar w:fldCharType="separate"/>
      </w:r>
      <w:r>
        <w:t>4.3 Results and Testing</w:t>
      </w:r>
      <w:r>
        <w:tab/>
      </w:r>
      <w:r>
        <w:fldChar w:fldCharType="begin"/>
      </w:r>
      <w:r>
        <w:instrText xml:space="preserve"> PAGEREF _Toc20821 \h </w:instrText>
      </w:r>
      <w:r>
        <w:fldChar w:fldCharType="separate"/>
      </w:r>
      <w:r>
        <w:t>27</w:t>
      </w:r>
      <w:r>
        <w:fldChar w:fldCharType="end"/>
      </w:r>
      <w:r>
        <w:fldChar w:fldCharType="end"/>
      </w:r>
    </w:p>
    <w:p w14:paraId="506D5768">
      <w:pPr>
        <w:pStyle w:val="18"/>
        <w:tabs>
          <w:tab w:val="right" w:leader="middleDot" w:pos="8306"/>
          <w:tab w:val="clear" w:pos="8296"/>
        </w:tabs>
      </w:pPr>
      <w:r>
        <w:fldChar w:fldCharType="begin"/>
      </w:r>
      <w:r>
        <w:instrText xml:space="preserve"> HYPERLINK \l _Toc10635 </w:instrText>
      </w:r>
      <w:r>
        <w:fldChar w:fldCharType="separate"/>
      </w:r>
      <w:r>
        <w:t>4.4 Comparing two heating elements (incandescent bulb and heater)</w:t>
      </w:r>
      <w:r>
        <w:tab/>
      </w:r>
      <w:r>
        <w:fldChar w:fldCharType="begin"/>
      </w:r>
      <w:r>
        <w:instrText xml:space="preserve"> PAGEREF _Toc10635 \h </w:instrText>
      </w:r>
      <w:r>
        <w:fldChar w:fldCharType="separate"/>
      </w:r>
      <w:r>
        <w:t>28</w:t>
      </w:r>
      <w:r>
        <w:fldChar w:fldCharType="end"/>
      </w:r>
      <w:r>
        <w:fldChar w:fldCharType="end"/>
      </w:r>
    </w:p>
    <w:p w14:paraId="1B8A9E77">
      <w:pPr>
        <w:pStyle w:val="18"/>
        <w:tabs>
          <w:tab w:val="right" w:leader="middleDot" w:pos="8306"/>
          <w:tab w:val="clear" w:pos="8296"/>
        </w:tabs>
      </w:pPr>
      <w:r>
        <w:fldChar w:fldCharType="begin"/>
      </w:r>
      <w:r>
        <w:instrText xml:space="preserve"> HYPERLINK \l _Toc14287 </w:instrText>
      </w:r>
      <w:r>
        <w:fldChar w:fldCharType="separate"/>
      </w:r>
      <w:r>
        <w:t>4.5 Cost Estimation</w:t>
      </w:r>
      <w:r>
        <w:tab/>
      </w:r>
      <w:r>
        <w:fldChar w:fldCharType="begin"/>
      </w:r>
      <w:r>
        <w:instrText xml:space="preserve"> PAGEREF _Toc14287 \h </w:instrText>
      </w:r>
      <w:r>
        <w:fldChar w:fldCharType="separate"/>
      </w:r>
      <w:r>
        <w:t>29</w:t>
      </w:r>
      <w:r>
        <w:fldChar w:fldCharType="end"/>
      </w:r>
      <w:r>
        <w:fldChar w:fldCharType="end"/>
      </w:r>
    </w:p>
    <w:p w14:paraId="3441706E">
      <w:pPr>
        <w:pStyle w:val="18"/>
        <w:tabs>
          <w:tab w:val="right" w:leader="middleDot" w:pos="8306"/>
          <w:tab w:val="clear" w:pos="8296"/>
        </w:tabs>
      </w:pPr>
      <w:r>
        <w:fldChar w:fldCharType="begin"/>
      </w:r>
      <w:r>
        <w:instrText xml:space="preserve"> HYPERLINK \l _Toc31357 </w:instrText>
      </w:r>
      <w:r>
        <w:fldChar w:fldCharType="separate"/>
      </w:r>
      <w:r>
        <w:t>4.6 Challenges Encountered</w:t>
      </w:r>
      <w:r>
        <w:tab/>
      </w:r>
      <w:r>
        <w:fldChar w:fldCharType="begin"/>
      </w:r>
      <w:r>
        <w:instrText xml:space="preserve"> PAGEREF _Toc31357 \h </w:instrText>
      </w:r>
      <w:r>
        <w:fldChar w:fldCharType="separate"/>
      </w:r>
      <w:r>
        <w:t>30</w:t>
      </w:r>
      <w:r>
        <w:fldChar w:fldCharType="end"/>
      </w:r>
      <w:r>
        <w:fldChar w:fldCharType="end"/>
      </w:r>
    </w:p>
    <w:p w14:paraId="0BF37FA0">
      <w:pPr>
        <w:pStyle w:val="19"/>
        <w:tabs>
          <w:tab w:val="right" w:leader="middleDot" w:pos="8306"/>
        </w:tabs>
      </w:pPr>
      <w:r>
        <w:fldChar w:fldCharType="begin"/>
      </w:r>
      <w:r>
        <w:instrText xml:space="preserve"> HYPERLINK \l _Toc4977 </w:instrText>
      </w:r>
      <w:r>
        <w:fldChar w:fldCharType="separate"/>
      </w:r>
      <w:r>
        <w:rPr>
          <w:rFonts w:hint="default"/>
        </w:rPr>
        <w:t>4.6.1 Sensor Calibration</w:t>
      </w:r>
      <w:r>
        <w:tab/>
      </w:r>
      <w:r>
        <w:fldChar w:fldCharType="begin"/>
      </w:r>
      <w:r>
        <w:instrText xml:space="preserve"> PAGEREF _Toc4977 \h </w:instrText>
      </w:r>
      <w:r>
        <w:fldChar w:fldCharType="separate"/>
      </w:r>
      <w:r>
        <w:t>30</w:t>
      </w:r>
      <w:r>
        <w:fldChar w:fldCharType="end"/>
      </w:r>
      <w:r>
        <w:fldChar w:fldCharType="end"/>
      </w:r>
    </w:p>
    <w:p w14:paraId="5D266DE8">
      <w:pPr>
        <w:pStyle w:val="19"/>
        <w:tabs>
          <w:tab w:val="right" w:leader="middleDot" w:pos="8306"/>
        </w:tabs>
      </w:pPr>
      <w:r>
        <w:fldChar w:fldCharType="begin"/>
      </w:r>
      <w:r>
        <w:instrText xml:space="preserve"> HYPERLINK \l _Toc26959 </w:instrText>
      </w:r>
      <w:r>
        <w:fldChar w:fldCharType="separate"/>
      </w:r>
      <w:r>
        <w:rPr>
          <w:rFonts w:hint="default"/>
        </w:rPr>
        <w:t>4.6.2 LCD Flicker</w:t>
      </w:r>
      <w:r>
        <w:tab/>
      </w:r>
      <w:r>
        <w:fldChar w:fldCharType="begin"/>
      </w:r>
      <w:r>
        <w:instrText xml:space="preserve"> PAGEREF _Toc26959 \h </w:instrText>
      </w:r>
      <w:r>
        <w:fldChar w:fldCharType="separate"/>
      </w:r>
      <w:r>
        <w:t>30</w:t>
      </w:r>
      <w:r>
        <w:fldChar w:fldCharType="end"/>
      </w:r>
      <w:r>
        <w:fldChar w:fldCharType="end"/>
      </w:r>
    </w:p>
    <w:p w14:paraId="147F8B86">
      <w:pPr>
        <w:pStyle w:val="19"/>
        <w:tabs>
          <w:tab w:val="right" w:leader="middleDot" w:pos="8306"/>
        </w:tabs>
      </w:pPr>
      <w:r>
        <w:fldChar w:fldCharType="begin"/>
      </w:r>
      <w:r>
        <w:instrText xml:space="preserve"> HYPERLINK \l _Toc31355 </w:instrText>
      </w:r>
      <w:r>
        <w:fldChar w:fldCharType="separate"/>
      </w:r>
      <w:r>
        <w:rPr>
          <w:rFonts w:hint="default"/>
        </w:rPr>
        <w:t>4.6.3 Relay Switching Noise</w:t>
      </w:r>
      <w:r>
        <w:tab/>
      </w:r>
      <w:r>
        <w:fldChar w:fldCharType="begin"/>
      </w:r>
      <w:r>
        <w:instrText xml:space="preserve"> PAGEREF _Toc31355 \h </w:instrText>
      </w:r>
      <w:r>
        <w:fldChar w:fldCharType="separate"/>
      </w:r>
      <w:r>
        <w:t>30</w:t>
      </w:r>
      <w:r>
        <w:fldChar w:fldCharType="end"/>
      </w:r>
      <w:r>
        <w:fldChar w:fldCharType="end"/>
      </w:r>
    </w:p>
    <w:p w14:paraId="6365C006">
      <w:pPr>
        <w:pStyle w:val="19"/>
        <w:tabs>
          <w:tab w:val="right" w:leader="middleDot" w:pos="8306"/>
        </w:tabs>
      </w:pPr>
      <w:r>
        <w:fldChar w:fldCharType="begin"/>
      </w:r>
      <w:r>
        <w:instrText xml:space="preserve"> HYPERLINK \l _Toc28626 </w:instrText>
      </w:r>
      <w:r>
        <w:fldChar w:fldCharType="separate"/>
      </w:r>
      <w:r>
        <w:rPr>
          <w:rFonts w:hint="default"/>
        </w:rPr>
        <w:t>4.6.4 Code Debugging</w:t>
      </w:r>
      <w:r>
        <w:tab/>
      </w:r>
      <w:r>
        <w:fldChar w:fldCharType="begin"/>
      </w:r>
      <w:r>
        <w:instrText xml:space="preserve"> PAGEREF _Toc28626 \h </w:instrText>
      </w:r>
      <w:r>
        <w:fldChar w:fldCharType="separate"/>
      </w:r>
      <w:r>
        <w:t>30</w:t>
      </w:r>
      <w:r>
        <w:fldChar w:fldCharType="end"/>
      </w:r>
      <w:r>
        <w:fldChar w:fldCharType="end"/>
      </w:r>
    </w:p>
    <w:p w14:paraId="328AFC1C">
      <w:pPr>
        <w:pStyle w:val="17"/>
        <w:tabs>
          <w:tab w:val="right" w:leader="middleDot" w:pos="8306"/>
        </w:tabs>
      </w:pPr>
      <w:r>
        <w:fldChar w:fldCharType="begin"/>
      </w:r>
      <w:r>
        <w:instrText xml:space="preserve"> HYPERLINK \l _Toc12712 </w:instrText>
      </w:r>
      <w:r>
        <w:fldChar w:fldCharType="separate"/>
      </w:r>
      <w:r>
        <w:rPr>
          <w:rFonts w:ascii="Times New Roman" w:hAnsi="Times New Roman" w:cs="Times New Roman"/>
          <w:bCs/>
          <w:szCs w:val="32"/>
        </w:rPr>
        <w:t>CHAPTER 5</w:t>
      </w:r>
      <w:r>
        <w:tab/>
      </w:r>
      <w:r>
        <w:fldChar w:fldCharType="begin"/>
      </w:r>
      <w:r>
        <w:instrText xml:space="preserve"> PAGEREF _Toc12712 \h </w:instrText>
      </w:r>
      <w:r>
        <w:fldChar w:fldCharType="separate"/>
      </w:r>
      <w:r>
        <w:t>31</w:t>
      </w:r>
      <w:r>
        <w:fldChar w:fldCharType="end"/>
      </w:r>
      <w:r>
        <w:fldChar w:fldCharType="end"/>
      </w:r>
    </w:p>
    <w:p w14:paraId="0E33C874">
      <w:pPr>
        <w:pStyle w:val="18"/>
        <w:tabs>
          <w:tab w:val="right" w:leader="middleDot" w:pos="8306"/>
          <w:tab w:val="clear" w:pos="8296"/>
        </w:tabs>
      </w:pPr>
      <w:r>
        <w:fldChar w:fldCharType="begin"/>
      </w:r>
      <w:r>
        <w:instrText xml:space="preserve"> HYPERLINK \l _Toc28997 </w:instrText>
      </w:r>
      <w:r>
        <w:fldChar w:fldCharType="separate"/>
      </w:r>
      <w:r>
        <w:rPr>
          <w:rFonts w:ascii="Times New Roman" w:hAnsi="Times New Roman" w:cs="Times New Roman"/>
          <w:bCs/>
          <w:szCs w:val="28"/>
        </w:rPr>
        <w:t>CONCLUSION AND RECOMMENDATIONS</w:t>
      </w:r>
      <w:r>
        <w:tab/>
      </w:r>
      <w:r>
        <w:fldChar w:fldCharType="begin"/>
      </w:r>
      <w:r>
        <w:instrText xml:space="preserve"> PAGEREF _Toc28997 \h </w:instrText>
      </w:r>
      <w:r>
        <w:fldChar w:fldCharType="separate"/>
      </w:r>
      <w:r>
        <w:t>31</w:t>
      </w:r>
      <w:r>
        <w:fldChar w:fldCharType="end"/>
      </w:r>
      <w:r>
        <w:fldChar w:fldCharType="end"/>
      </w:r>
    </w:p>
    <w:p w14:paraId="18CD3EF2">
      <w:pPr>
        <w:pStyle w:val="18"/>
        <w:tabs>
          <w:tab w:val="right" w:leader="middleDot" w:pos="8306"/>
          <w:tab w:val="clear" w:pos="8296"/>
        </w:tabs>
      </w:pPr>
      <w:r>
        <w:fldChar w:fldCharType="begin"/>
      </w:r>
      <w:r>
        <w:instrText xml:space="preserve"> HYPERLINK \l _Toc8959 </w:instrText>
      </w:r>
      <w:r>
        <w:fldChar w:fldCharType="separate"/>
      </w:r>
      <w:r>
        <w:t>5.0 Introduction</w:t>
      </w:r>
      <w:r>
        <w:tab/>
      </w:r>
      <w:r>
        <w:fldChar w:fldCharType="begin"/>
      </w:r>
      <w:r>
        <w:instrText xml:space="preserve"> PAGEREF _Toc8959 \h </w:instrText>
      </w:r>
      <w:r>
        <w:fldChar w:fldCharType="separate"/>
      </w:r>
      <w:r>
        <w:t>31</w:t>
      </w:r>
      <w:r>
        <w:fldChar w:fldCharType="end"/>
      </w:r>
      <w:r>
        <w:fldChar w:fldCharType="end"/>
      </w:r>
    </w:p>
    <w:p w14:paraId="62735C18">
      <w:pPr>
        <w:pStyle w:val="18"/>
        <w:tabs>
          <w:tab w:val="right" w:leader="middleDot" w:pos="8306"/>
          <w:tab w:val="clear" w:pos="8296"/>
        </w:tabs>
      </w:pPr>
      <w:r>
        <w:fldChar w:fldCharType="begin"/>
      </w:r>
      <w:r>
        <w:instrText xml:space="preserve"> HYPERLINK \l _Toc31819 </w:instrText>
      </w:r>
      <w:r>
        <w:fldChar w:fldCharType="separate"/>
      </w:r>
      <w:r>
        <w:t>5.1 Recommendations</w:t>
      </w:r>
      <w:r>
        <w:tab/>
      </w:r>
      <w:r>
        <w:fldChar w:fldCharType="begin"/>
      </w:r>
      <w:r>
        <w:instrText xml:space="preserve"> PAGEREF _Toc31819 \h </w:instrText>
      </w:r>
      <w:r>
        <w:fldChar w:fldCharType="separate"/>
      </w:r>
      <w:r>
        <w:t>32</w:t>
      </w:r>
      <w:r>
        <w:fldChar w:fldCharType="end"/>
      </w:r>
      <w:r>
        <w:fldChar w:fldCharType="end"/>
      </w:r>
    </w:p>
    <w:p w14:paraId="3EBBB988">
      <w:pPr>
        <w:pStyle w:val="18"/>
        <w:tabs>
          <w:tab w:val="right" w:leader="middleDot" w:pos="8306"/>
          <w:tab w:val="clear" w:pos="8296"/>
        </w:tabs>
      </w:pPr>
      <w:r>
        <w:fldChar w:fldCharType="begin"/>
      </w:r>
      <w:r>
        <w:instrText xml:space="preserve"> HYPERLINK \l _Toc9324 </w:instrText>
      </w:r>
      <w:r>
        <w:fldChar w:fldCharType="separate"/>
      </w:r>
      <w:r>
        <w:t>5.1.1 Safety Enhancements</w:t>
      </w:r>
      <w:r>
        <w:tab/>
      </w:r>
      <w:r>
        <w:fldChar w:fldCharType="begin"/>
      </w:r>
      <w:r>
        <w:instrText xml:space="preserve"> PAGEREF _Toc9324 \h </w:instrText>
      </w:r>
      <w:r>
        <w:fldChar w:fldCharType="separate"/>
      </w:r>
      <w:r>
        <w:t>32</w:t>
      </w:r>
      <w:r>
        <w:fldChar w:fldCharType="end"/>
      </w:r>
      <w:r>
        <w:fldChar w:fldCharType="end"/>
      </w:r>
    </w:p>
    <w:p w14:paraId="5F32E801">
      <w:pPr>
        <w:pStyle w:val="18"/>
        <w:tabs>
          <w:tab w:val="right" w:leader="middleDot" w:pos="8306"/>
          <w:tab w:val="clear" w:pos="8296"/>
        </w:tabs>
      </w:pPr>
      <w:r>
        <w:fldChar w:fldCharType="begin"/>
      </w:r>
      <w:r>
        <w:instrText xml:space="preserve"> HYPERLINK \l _Toc20908 </w:instrText>
      </w:r>
      <w:r>
        <w:fldChar w:fldCharType="separate"/>
      </w:r>
      <w:r>
        <w:t>5.1.2 AI-Based Control Algorithms</w:t>
      </w:r>
      <w:r>
        <w:tab/>
      </w:r>
      <w:r>
        <w:fldChar w:fldCharType="begin"/>
      </w:r>
      <w:r>
        <w:instrText xml:space="preserve"> PAGEREF _Toc20908 \h </w:instrText>
      </w:r>
      <w:r>
        <w:fldChar w:fldCharType="separate"/>
      </w:r>
      <w:r>
        <w:t>32</w:t>
      </w:r>
      <w:r>
        <w:fldChar w:fldCharType="end"/>
      </w:r>
      <w:r>
        <w:fldChar w:fldCharType="end"/>
      </w:r>
    </w:p>
    <w:p w14:paraId="02C8C0D0">
      <w:pPr>
        <w:pStyle w:val="18"/>
        <w:tabs>
          <w:tab w:val="right" w:leader="middleDot" w:pos="8306"/>
          <w:tab w:val="clear" w:pos="8296"/>
        </w:tabs>
      </w:pPr>
      <w:r>
        <w:fldChar w:fldCharType="begin"/>
      </w:r>
      <w:r>
        <w:instrText xml:space="preserve"> HYPERLINK \l _Toc21494 </w:instrText>
      </w:r>
      <w:r>
        <w:fldChar w:fldCharType="separate"/>
      </w:r>
      <w:r>
        <w:t>5.1.3 Summary</w:t>
      </w:r>
      <w:r>
        <w:tab/>
      </w:r>
      <w:r>
        <w:fldChar w:fldCharType="begin"/>
      </w:r>
      <w:r>
        <w:instrText xml:space="preserve"> PAGEREF _Toc21494 \h </w:instrText>
      </w:r>
      <w:r>
        <w:fldChar w:fldCharType="separate"/>
      </w:r>
      <w:r>
        <w:t>32</w:t>
      </w:r>
      <w:r>
        <w:fldChar w:fldCharType="end"/>
      </w:r>
      <w:r>
        <w:fldChar w:fldCharType="end"/>
      </w:r>
    </w:p>
    <w:p w14:paraId="5D83753F">
      <w:pPr>
        <w:pStyle w:val="17"/>
        <w:tabs>
          <w:tab w:val="right" w:leader="middleDot" w:pos="8306"/>
        </w:tabs>
      </w:pPr>
      <w:r>
        <w:fldChar w:fldCharType="begin"/>
      </w:r>
      <w:r>
        <w:instrText xml:space="preserve"> HYPERLINK \l _Toc32298 </w:instrText>
      </w:r>
      <w:r>
        <w:fldChar w:fldCharType="separate"/>
      </w:r>
      <w:r>
        <w:t>APPENDIX</w:t>
      </w:r>
      <w:r>
        <w:tab/>
      </w:r>
      <w:r>
        <w:fldChar w:fldCharType="begin"/>
      </w:r>
      <w:r>
        <w:instrText xml:space="preserve"> PAGEREF _Toc32298 \h </w:instrText>
      </w:r>
      <w:r>
        <w:fldChar w:fldCharType="separate"/>
      </w:r>
      <w:r>
        <w:t>34</w:t>
      </w:r>
      <w:r>
        <w:fldChar w:fldCharType="end"/>
      </w:r>
      <w:r>
        <w:fldChar w:fldCharType="end"/>
      </w:r>
    </w:p>
    <w:p w14:paraId="35066026">
      <w:pPr>
        <w:pStyle w:val="18"/>
        <w:tabs>
          <w:tab w:val="right" w:leader="middleDot" w:pos="8306"/>
          <w:tab w:val="clear" w:pos="8296"/>
        </w:tabs>
      </w:pPr>
      <w:r>
        <w:fldChar w:fldCharType="begin"/>
      </w:r>
      <w:r>
        <w:instrText xml:space="preserve"> HYPERLINK \l _Toc16073 </w:instrText>
      </w:r>
      <w:r>
        <w:fldChar w:fldCharType="separate"/>
      </w:r>
      <w:r>
        <w:t>Cost Estimated</w:t>
      </w:r>
      <w:r>
        <w:tab/>
      </w:r>
      <w:r>
        <w:fldChar w:fldCharType="begin"/>
      </w:r>
      <w:r>
        <w:instrText xml:space="preserve"> PAGEREF _Toc16073 \h </w:instrText>
      </w:r>
      <w:r>
        <w:fldChar w:fldCharType="separate"/>
      </w:r>
      <w:r>
        <w:t>34</w:t>
      </w:r>
      <w:r>
        <w:fldChar w:fldCharType="end"/>
      </w:r>
      <w:r>
        <w:fldChar w:fldCharType="end"/>
      </w:r>
    </w:p>
    <w:p w14:paraId="5390BFC2">
      <w:pPr>
        <w:pStyle w:val="18"/>
        <w:tabs>
          <w:tab w:val="right" w:leader="middleDot" w:pos="8306"/>
          <w:tab w:val="clear" w:pos="8296"/>
        </w:tabs>
      </w:pPr>
      <w:r>
        <w:fldChar w:fldCharType="begin"/>
      </w:r>
      <w:r>
        <w:instrText xml:space="preserve"> HYPERLINK \l _Toc2029 </w:instrText>
      </w:r>
      <w:r>
        <w:fldChar w:fldCharType="separate"/>
      </w:r>
      <w:r>
        <w:t>Programming Code</w:t>
      </w:r>
      <w:r>
        <w:tab/>
      </w:r>
      <w:r>
        <w:fldChar w:fldCharType="begin"/>
      </w:r>
      <w:r>
        <w:instrText xml:space="preserve"> PAGEREF _Toc2029 \h </w:instrText>
      </w:r>
      <w:r>
        <w:fldChar w:fldCharType="separate"/>
      </w:r>
      <w:r>
        <w:t>34</w:t>
      </w:r>
      <w:r>
        <w:fldChar w:fldCharType="end"/>
      </w:r>
      <w:r>
        <w:fldChar w:fldCharType="end"/>
      </w:r>
    </w:p>
    <w:p w14:paraId="3B49D3FD">
      <w:pPr>
        <w:pStyle w:val="17"/>
        <w:tabs>
          <w:tab w:val="right" w:leader="middleDot" w:pos="8306"/>
        </w:tabs>
      </w:pPr>
      <w:r>
        <w:fldChar w:fldCharType="begin"/>
      </w:r>
      <w:r>
        <w:instrText xml:space="preserve"> HYPERLINK \l _Toc29039 </w:instrText>
      </w:r>
      <w:r>
        <w:fldChar w:fldCharType="separate"/>
      </w:r>
      <w:r>
        <w:t>REFERRENCES</w:t>
      </w:r>
      <w:r>
        <w:tab/>
      </w:r>
      <w:r>
        <w:fldChar w:fldCharType="begin"/>
      </w:r>
      <w:r>
        <w:instrText xml:space="preserve"> PAGEREF _Toc29039 \h </w:instrText>
      </w:r>
      <w:r>
        <w:fldChar w:fldCharType="separate"/>
      </w:r>
      <w:r>
        <w:t>44</w:t>
      </w:r>
      <w:r>
        <w:fldChar w:fldCharType="end"/>
      </w:r>
      <w:r>
        <w:fldChar w:fldCharType="end"/>
      </w:r>
    </w:p>
    <w:p w14:paraId="3C33B3A7">
      <w:pPr>
        <w:pStyle w:val="2"/>
      </w:pPr>
      <w:r>
        <w:fldChar w:fldCharType="end"/>
      </w:r>
      <w:bookmarkStart w:id="9" w:name="_Toc25986"/>
      <w:r>
        <w:t>TABLE OF FIGURES</w:t>
      </w:r>
      <w:bookmarkEnd w:id="9"/>
    </w:p>
    <w:p w14:paraId="17F67FE8">
      <w:pPr>
        <w:pStyle w:val="16"/>
        <w:tabs>
          <w:tab w:val="right" w:leader="dot" w:pos="8296"/>
        </w:tabs>
        <w:rPr>
          <w:rFonts w:hint="default" w:ascii="Times New Roman" w:hAnsi="Times New Roman" w:cs="Times New Roman" w:eastAsiaTheme="minorEastAsia"/>
          <w:b w:val="0"/>
          <w:bCs w:val="0"/>
          <w:kern w:val="2"/>
          <w:sz w:val="24"/>
          <w:szCs w:val="24"/>
          <w:lang w:eastAsia="en-US"/>
          <w14:ligatures w14:val="standardContextual"/>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TOC \h \z \c "Figure 3,"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"_Toc210839496" </w:instrText>
      </w:r>
      <w:r>
        <w:rPr>
          <w:rFonts w:hint="default" w:ascii="Times New Roman" w:hAnsi="Times New Roman" w:cs="Times New Roman"/>
          <w:b w:val="0"/>
          <w:bCs w:val="0"/>
          <w:sz w:val="24"/>
          <w:szCs w:val="24"/>
        </w:rPr>
        <w:fldChar w:fldCharType="separate"/>
      </w:r>
      <w:r>
        <w:rPr>
          <w:rStyle w:val="12"/>
          <w:rFonts w:hint="default" w:ascii="Times New Roman" w:hAnsi="Times New Roman" w:cs="Times New Roman"/>
          <w:b w:val="0"/>
          <w:bCs w:val="0"/>
          <w:sz w:val="24"/>
          <w:szCs w:val="24"/>
        </w:rPr>
        <w:t>Figure 3</w:t>
      </w:r>
      <w:r>
        <w:rPr>
          <w:rStyle w:val="12"/>
          <w:rFonts w:hint="default" w:ascii="Times New Roman" w:hAnsi="Times New Roman" w:cs="Times New Roman"/>
          <w:b w:val="0"/>
          <w:bCs w:val="0"/>
          <w:sz w:val="24"/>
          <w:szCs w:val="24"/>
          <w:lang w:val="en-US"/>
        </w:rPr>
        <w:t>.</w:t>
      </w:r>
      <w:r>
        <w:rPr>
          <w:rStyle w:val="12"/>
          <w:rFonts w:hint="default" w:ascii="Times New Roman" w:hAnsi="Times New Roman" w:cs="Times New Roman"/>
          <w:b w:val="0"/>
          <w:bCs w:val="0"/>
          <w:sz w:val="24"/>
          <w:szCs w:val="24"/>
        </w:rPr>
        <w:t>1: Circuit Diagram of the System</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_Toc210839496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14</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6695AA0A">
      <w:pPr>
        <w:pStyle w:val="16"/>
        <w:tabs>
          <w:tab w:val="right" w:leader="dot" w:pos="8296"/>
        </w:tabs>
        <w:rPr>
          <w:rFonts w:hint="default" w:ascii="Times New Roman" w:hAnsi="Times New Roman" w:cs="Times New Roman" w:eastAsiaTheme="minorEastAsia"/>
          <w:b w:val="0"/>
          <w:bCs w:val="0"/>
          <w:kern w:val="2"/>
          <w:sz w:val="24"/>
          <w:szCs w:val="24"/>
          <w:lang w:eastAsia="en-US"/>
          <w14:ligatures w14:val="standardContextual"/>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"_Toc210839497" </w:instrText>
      </w:r>
      <w:r>
        <w:rPr>
          <w:rFonts w:hint="default" w:ascii="Times New Roman" w:hAnsi="Times New Roman" w:cs="Times New Roman"/>
          <w:b w:val="0"/>
          <w:bCs w:val="0"/>
          <w:sz w:val="24"/>
          <w:szCs w:val="24"/>
        </w:rPr>
        <w:fldChar w:fldCharType="separate"/>
      </w:r>
      <w:r>
        <w:rPr>
          <w:rStyle w:val="12"/>
          <w:rFonts w:hint="default" w:ascii="Times New Roman" w:hAnsi="Times New Roman" w:cs="Times New Roman"/>
          <w:b w:val="0"/>
          <w:bCs w:val="0"/>
          <w:sz w:val="24"/>
          <w:szCs w:val="24"/>
        </w:rPr>
        <w:t>Figure 3</w:t>
      </w:r>
      <w:r>
        <w:rPr>
          <w:rStyle w:val="12"/>
          <w:rFonts w:hint="default" w:ascii="Times New Roman" w:hAnsi="Times New Roman" w:cs="Times New Roman"/>
          <w:b w:val="0"/>
          <w:bCs w:val="0"/>
          <w:sz w:val="24"/>
          <w:szCs w:val="24"/>
          <w:lang w:val="en-US"/>
        </w:rPr>
        <w:t>.</w:t>
      </w:r>
      <w:r>
        <w:rPr>
          <w:rStyle w:val="12"/>
          <w:rFonts w:hint="default" w:ascii="Times New Roman" w:hAnsi="Times New Roman" w:cs="Times New Roman"/>
          <w:b w:val="0"/>
          <w:bCs w:val="0"/>
          <w:sz w:val="24"/>
          <w:szCs w:val="24"/>
        </w:rPr>
        <w:t>2: Flow Chart Diagram of how the Command Flows in the System</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_Toc210839497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15</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16A93BC5">
      <w:pPr>
        <w:pStyle w:val="16"/>
        <w:tabs>
          <w:tab w:val="right" w:leader="dot" w:pos="8296"/>
        </w:tabs>
        <w:rPr>
          <w:rFonts w:hint="default" w:ascii="Times New Roman" w:hAnsi="Times New Roman" w:cs="Times New Roman" w:eastAsiaTheme="minorEastAsia"/>
          <w:b w:val="0"/>
          <w:bCs w:val="0"/>
          <w:kern w:val="2"/>
          <w:sz w:val="24"/>
          <w:szCs w:val="24"/>
          <w:lang w:eastAsia="en-US"/>
          <w14:ligatures w14:val="standardContextual"/>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"_Toc210839498" </w:instrText>
      </w:r>
      <w:r>
        <w:rPr>
          <w:rFonts w:hint="default" w:ascii="Times New Roman" w:hAnsi="Times New Roman" w:cs="Times New Roman"/>
          <w:b w:val="0"/>
          <w:bCs w:val="0"/>
          <w:sz w:val="24"/>
          <w:szCs w:val="24"/>
        </w:rPr>
        <w:fldChar w:fldCharType="separate"/>
      </w:r>
      <w:r>
        <w:rPr>
          <w:rStyle w:val="12"/>
          <w:rFonts w:hint="default" w:ascii="Times New Roman" w:hAnsi="Times New Roman" w:cs="Times New Roman"/>
          <w:b w:val="0"/>
          <w:bCs w:val="0"/>
          <w:sz w:val="24"/>
          <w:szCs w:val="24"/>
        </w:rPr>
        <w:t>Figure 3</w:t>
      </w:r>
      <w:r>
        <w:rPr>
          <w:rStyle w:val="12"/>
          <w:rFonts w:hint="default" w:ascii="Times New Roman" w:hAnsi="Times New Roman" w:cs="Times New Roman"/>
          <w:b w:val="0"/>
          <w:bCs w:val="0"/>
          <w:sz w:val="24"/>
          <w:szCs w:val="24"/>
          <w:lang w:val="en-US"/>
        </w:rPr>
        <w:t>.</w:t>
      </w:r>
      <w:r>
        <w:rPr>
          <w:rStyle w:val="12"/>
          <w:rFonts w:hint="default" w:ascii="Times New Roman" w:hAnsi="Times New Roman" w:cs="Times New Roman"/>
          <w:b w:val="0"/>
          <w:bCs w:val="0"/>
          <w:sz w:val="24"/>
          <w:szCs w:val="24"/>
        </w:rPr>
        <w:t>3: System Block Diagram</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_Toc210839498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15</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7566AAE3">
      <w:pPr>
        <w:pStyle w:val="16"/>
        <w:tabs>
          <w:tab w:val="right" w:leader="dot" w:pos="8296"/>
        </w:tabs>
        <w:rPr>
          <w:rFonts w:hint="default" w:ascii="Times New Roman" w:hAnsi="Times New Roman" w:cs="Times New Roman" w:eastAsiaTheme="minorEastAsia"/>
          <w:b w:val="0"/>
          <w:bCs w:val="0"/>
          <w:kern w:val="2"/>
          <w:sz w:val="24"/>
          <w:szCs w:val="24"/>
          <w:lang w:eastAsia="en-US"/>
          <w14:ligatures w14:val="standardContextual"/>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"_Toc210839499" </w:instrText>
      </w:r>
      <w:r>
        <w:rPr>
          <w:rFonts w:hint="default" w:ascii="Times New Roman" w:hAnsi="Times New Roman" w:cs="Times New Roman"/>
          <w:b w:val="0"/>
          <w:bCs w:val="0"/>
          <w:sz w:val="24"/>
          <w:szCs w:val="24"/>
        </w:rPr>
        <w:fldChar w:fldCharType="separate"/>
      </w:r>
      <w:r>
        <w:rPr>
          <w:rStyle w:val="12"/>
          <w:rFonts w:hint="default" w:ascii="Times New Roman" w:hAnsi="Times New Roman" w:cs="Times New Roman"/>
          <w:b w:val="0"/>
          <w:bCs w:val="0"/>
          <w:sz w:val="24"/>
          <w:szCs w:val="24"/>
        </w:rPr>
        <w:t>Figure 3</w:t>
      </w:r>
      <w:r>
        <w:rPr>
          <w:rStyle w:val="12"/>
          <w:rFonts w:hint="default" w:ascii="Times New Roman" w:hAnsi="Times New Roman" w:cs="Times New Roman"/>
          <w:b w:val="0"/>
          <w:bCs w:val="0"/>
          <w:sz w:val="24"/>
          <w:szCs w:val="24"/>
          <w:lang w:val="en-US"/>
        </w:rPr>
        <w:t>.</w:t>
      </w:r>
      <w:r>
        <w:rPr>
          <w:rStyle w:val="12"/>
          <w:rFonts w:hint="default" w:ascii="Times New Roman" w:hAnsi="Times New Roman" w:cs="Times New Roman"/>
          <w:b w:val="0"/>
          <w:bCs w:val="0"/>
          <w:sz w:val="24"/>
          <w:szCs w:val="24"/>
        </w:rPr>
        <w:t>4: Connections of the Prototype</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_Toc210839499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16</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7EB6BAC0">
      <w:pPr>
        <w:pStyle w:val="16"/>
        <w:tabs>
          <w:tab w:val="right" w:leader="dot" w:pos="8296"/>
        </w:tabs>
        <w:rPr>
          <w:rFonts w:hint="default" w:ascii="Times New Roman" w:hAnsi="Times New Roman" w:cs="Times New Roman" w:eastAsiaTheme="minorEastAsia"/>
          <w:b w:val="0"/>
          <w:bCs w:val="0"/>
          <w:kern w:val="2"/>
          <w:sz w:val="24"/>
          <w:szCs w:val="24"/>
          <w:lang w:eastAsia="en-US"/>
          <w14:ligatures w14:val="standardContextual"/>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"_Toc210839500" </w:instrText>
      </w:r>
      <w:r>
        <w:rPr>
          <w:rFonts w:hint="default" w:ascii="Times New Roman" w:hAnsi="Times New Roman" w:cs="Times New Roman"/>
          <w:b w:val="0"/>
          <w:bCs w:val="0"/>
          <w:sz w:val="24"/>
          <w:szCs w:val="24"/>
        </w:rPr>
        <w:fldChar w:fldCharType="separate"/>
      </w:r>
      <w:r>
        <w:rPr>
          <w:rStyle w:val="12"/>
          <w:rFonts w:hint="default" w:ascii="Times New Roman" w:hAnsi="Times New Roman" w:cs="Times New Roman"/>
          <w:b w:val="0"/>
          <w:bCs w:val="0"/>
          <w:sz w:val="24"/>
          <w:szCs w:val="24"/>
        </w:rPr>
        <w:t>Figure 3</w:t>
      </w:r>
      <w:r>
        <w:rPr>
          <w:rStyle w:val="12"/>
          <w:rFonts w:hint="default" w:ascii="Times New Roman" w:hAnsi="Times New Roman" w:cs="Times New Roman"/>
          <w:b w:val="0"/>
          <w:bCs w:val="0"/>
          <w:sz w:val="24"/>
          <w:szCs w:val="24"/>
          <w:lang w:val="en-US"/>
        </w:rPr>
        <w:t>.</w:t>
      </w:r>
      <w:r>
        <w:rPr>
          <w:rStyle w:val="12"/>
          <w:rFonts w:hint="default" w:ascii="Times New Roman" w:hAnsi="Times New Roman" w:cs="Times New Roman"/>
          <w:b w:val="0"/>
          <w:bCs w:val="0"/>
          <w:sz w:val="24"/>
          <w:szCs w:val="24"/>
        </w:rPr>
        <w:t>5: Close-up of the connection in a plastic container</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_Toc210839500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16</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69759330">
      <w:pPr>
        <w:rPr>
          <w:rFonts w:hint="default" w:ascii="Times New Roman" w:hAnsi="Times New Roman" w:cs="Times New Roman" w:eastAsiaTheme="minorEastAsia"/>
          <w:b w:val="0"/>
          <w:bCs w:val="0"/>
          <w:kern w:val="2"/>
          <w:sz w:val="24"/>
          <w:szCs w:val="24"/>
          <w:lang w:eastAsia="en-US"/>
          <w14:ligatures w14:val="standardContextual"/>
        </w:rPr>
      </w:pP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TOC \h \z \c "Figure 4,"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"_Toc210752655" </w:instrText>
      </w:r>
      <w:r>
        <w:rPr>
          <w:rFonts w:hint="default" w:ascii="Times New Roman" w:hAnsi="Times New Roman" w:cs="Times New Roman"/>
          <w:b w:val="0"/>
          <w:bCs w:val="0"/>
          <w:sz w:val="24"/>
          <w:szCs w:val="24"/>
        </w:rPr>
        <w:fldChar w:fldCharType="separate"/>
      </w:r>
      <w:r>
        <w:rPr>
          <w:rStyle w:val="12"/>
          <w:rFonts w:hint="default" w:ascii="Times New Roman" w:hAnsi="Times New Roman" w:cs="Times New Roman"/>
          <w:b w:val="0"/>
          <w:bCs w:val="0"/>
          <w:sz w:val="24"/>
          <w:szCs w:val="24"/>
        </w:rPr>
        <w:t>Figure</w:t>
      </w:r>
      <w:r>
        <w:rPr>
          <w:rStyle w:val="12"/>
          <w:rFonts w:hint="default" w:ascii="Times New Roman" w:hAnsi="Times New Roman" w:cs="Times New Roman"/>
          <w:b w:val="0"/>
          <w:bCs w:val="0"/>
          <w:sz w:val="24"/>
          <w:szCs w:val="24"/>
          <w:lang w:val="en-US"/>
        </w:rPr>
        <w:t xml:space="preserve"> </w:t>
      </w:r>
      <w:r>
        <w:rPr>
          <w:rStyle w:val="12"/>
          <w:rFonts w:hint="default" w:ascii="Times New Roman" w:hAnsi="Times New Roman" w:cs="Times New Roman"/>
          <w:b w:val="0"/>
          <w:bCs w:val="0"/>
          <w:sz w:val="24"/>
          <w:szCs w:val="24"/>
        </w:rPr>
        <w:t>4</w:t>
      </w:r>
      <w:r>
        <w:rPr>
          <w:rStyle w:val="12"/>
          <w:rFonts w:hint="default" w:ascii="Times New Roman" w:hAnsi="Times New Roman" w:cs="Times New Roman"/>
          <w:b w:val="0"/>
          <w:bCs w:val="0"/>
          <w:sz w:val="24"/>
          <w:szCs w:val="24"/>
          <w:lang w:val="en-US"/>
        </w:rPr>
        <w:t>.</w:t>
      </w:r>
      <w:r>
        <w:rPr>
          <w:rStyle w:val="12"/>
          <w:rFonts w:hint="default" w:ascii="Times New Roman" w:hAnsi="Times New Roman" w:cs="Times New Roman"/>
          <w:b w:val="0"/>
          <w:bCs w:val="0"/>
          <w:sz w:val="24"/>
          <w:szCs w:val="24"/>
        </w:rPr>
        <w:t>1</w:t>
      </w:r>
      <w:r>
        <w:rPr>
          <w:rStyle w:val="12"/>
          <w:rFonts w:hint="default" w:ascii="Times New Roman" w:hAnsi="Times New Roman" w:cs="Times New Roman"/>
          <w:b w:val="0"/>
          <w:bCs w:val="0"/>
          <w:sz w:val="24"/>
          <w:szCs w:val="24"/>
          <w:lang w:val="en-US"/>
        </w:rPr>
        <w:t>:.</w:t>
      </w:r>
      <w:r>
        <w:rPr>
          <w:rStyle w:val="12"/>
          <w:rFonts w:hint="default" w:ascii="Times New Roman" w:hAnsi="Times New Roman" w:cs="Times New Roman"/>
          <w:b w:val="0"/>
          <w:bCs w:val="0"/>
          <w:sz w:val="24"/>
          <w:szCs w:val="24"/>
        </w:rPr>
        <w:t>……………………………………………………</w:t>
      </w:r>
      <w:r>
        <w:rPr>
          <w:rStyle w:val="12"/>
          <w:rFonts w:hint="default" w:ascii="Times New Roman" w:hAnsi="Times New Roman" w:cs="Times New Roman"/>
          <w:b w:val="0"/>
          <w:bCs w:val="0"/>
          <w:sz w:val="24"/>
          <w:szCs w:val="24"/>
          <w:lang w:val="en-US"/>
        </w:rPr>
        <w:t>.</w:t>
      </w:r>
      <w:r>
        <w:rPr>
          <w:rStyle w:val="12"/>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_Toc210752655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35</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2EAB6263">
      <w:r>
        <w:rPr>
          <w:rFonts w:hint="default" w:ascii="Times New Roman" w:hAnsi="Times New Roman" w:cs="Times New Roman"/>
          <w:b w:val="0"/>
          <w:bCs w:val="0"/>
          <w:sz w:val="24"/>
          <w:szCs w:val="24"/>
        </w:rPr>
        <w:fldChar w:fldCharType="end"/>
      </w:r>
    </w:p>
    <w:p w14:paraId="729FE239"/>
    <w:p w14:paraId="0BCBEB95"/>
    <w:p w14:paraId="41322BF3">
      <w:pPr>
        <w:pStyle w:val="2"/>
        <w:rPr>
          <w:rFonts w:cs="Times New Roman"/>
          <w:bCs/>
          <w:sz w:val="28"/>
          <w:szCs w:val="28"/>
        </w:rPr>
        <w:sectPr>
          <w:footerReference r:id="rId5" w:type="default"/>
          <w:pgSz w:w="11906" w:h="16838"/>
          <w:pgMar w:top="1440" w:right="1440" w:bottom="1440" w:left="2160" w:header="720" w:footer="720" w:gutter="0"/>
          <w:pgNumType w:fmt="lowerRoman"/>
          <w:cols w:space="0" w:num="1"/>
          <w:docGrid w:linePitch="360" w:charSpace="0"/>
        </w:sectPr>
      </w:pPr>
    </w:p>
    <w:p w14:paraId="052C7195">
      <w:pPr>
        <w:pStyle w:val="2"/>
        <w:rPr>
          <w:rFonts w:cs="Times New Roman"/>
          <w:bCs/>
          <w:sz w:val="28"/>
          <w:szCs w:val="28"/>
        </w:rPr>
      </w:pPr>
      <w:bookmarkStart w:id="10" w:name="_Toc210149611"/>
      <w:bookmarkStart w:id="11" w:name="_Toc210657182"/>
      <w:bookmarkStart w:id="12" w:name="_Toc591"/>
      <w:r>
        <w:t>CHAPTER ONE</w:t>
      </w:r>
      <w:bookmarkEnd w:id="8"/>
      <w:bookmarkEnd w:id="10"/>
      <w:bookmarkEnd w:id="11"/>
      <w:bookmarkEnd w:id="12"/>
    </w:p>
    <w:p w14:paraId="150E10DC">
      <w:pPr>
        <w:pStyle w:val="2"/>
      </w:pPr>
      <w:bookmarkStart w:id="13" w:name="_Toc210149612"/>
      <w:bookmarkStart w:id="14" w:name="_Toc210657183"/>
      <w:bookmarkStart w:id="15" w:name="_Toc210123627"/>
      <w:bookmarkStart w:id="16" w:name="_Toc23670"/>
      <w:r>
        <w:t>INTRODUCTION</w:t>
      </w:r>
      <w:bookmarkEnd w:id="13"/>
      <w:bookmarkEnd w:id="14"/>
      <w:bookmarkEnd w:id="15"/>
      <w:bookmarkEnd w:id="16"/>
    </w:p>
    <w:p w14:paraId="57A99672">
      <w:pPr>
        <w:pStyle w:val="3"/>
      </w:pPr>
      <w:bookmarkStart w:id="17" w:name="_Toc210657184"/>
      <w:bookmarkStart w:id="18" w:name="_Toc210123628"/>
      <w:bookmarkStart w:id="19" w:name="_Toc210149613"/>
      <w:bookmarkStart w:id="20" w:name="_Toc13064"/>
      <w:r>
        <w:t>1.1 Background of the study</w:t>
      </w:r>
      <w:bookmarkEnd w:id="17"/>
      <w:bookmarkEnd w:id="18"/>
      <w:bookmarkEnd w:id="19"/>
      <w:bookmarkEnd w:id="20"/>
    </w:p>
    <w:p w14:paraId="1FFD7B0B">
      <w:pPr>
        <w:rPr>
          <w:rFonts w:ascii="Times New Roman" w:hAnsi="Times New Roman" w:eastAsia="SimSun" w:cs="Times New Roman"/>
          <w:sz w:val="24"/>
          <w:szCs w:val="24"/>
        </w:rPr>
      </w:pPr>
      <w:r>
        <w:rPr>
          <w:rFonts w:ascii="Times New Roman" w:hAnsi="Times New Roman" w:cs="Times New Roman"/>
          <w:sz w:val="24"/>
          <w:szCs w:val="24"/>
        </w:rPr>
        <w:t xml:space="preserve">Poultry farming is a very big part of agricultural production, which contributes to food consumption, economic growth, and jobs all over the globe. </w:t>
      </w:r>
      <w:r>
        <w:rPr>
          <w:rFonts w:ascii="Times New Roman" w:hAnsi="Times New Roman" w:eastAsia="SimSun" w:cs="Times New Roman"/>
          <w:sz w:val="24"/>
          <w:szCs w:val="24"/>
        </w:rPr>
        <w:t xml:space="preserve">Brooding is the part of raising chickens that takes the most time and effort, form requirement analysis 27 weeks of their lives. Chicks are really vulnerable right now, and they require a stable environment and temperature to grow, develop, and stay alive. The traditional way to brood is with manual or heating methods like charcoal stoves and kerosene lamps. This can be hard because they don't let you control the temperature very well, cost a lot of energy, pose a fire risk, and require more work. </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 xml:space="preserve">Also, history shows that chicken farming has moved from small-scale activities in backyards to large-scale businesses that uses more dependable technologies. </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Automated brooding system for chick survival rates in many advanced countries, while also making it easier for workers to perform their duties. These systems use ATMEGA 328-Ps, heating components, and temperature sensors to monitor and regulate the brooder housing's temperature.</w:t>
      </w:r>
    </w:p>
    <w:p w14:paraId="5A66107D">
      <w:pPr>
        <w:rPr>
          <w:rFonts w:ascii="Times New Roman" w:hAnsi="Times New Roman" w:cs="Times New Roman"/>
        </w:rPr>
      </w:pPr>
      <w:r>
        <w:rPr>
          <w:rFonts w:ascii="Times New Roman" w:hAnsi="Times New Roman" w:eastAsia="SimSun" w:cs="Times New Roman"/>
          <w:sz w:val="24"/>
          <w:szCs w:val="24"/>
        </w:rPr>
        <w:t>However, due to a lack of funding and technological know-how, the majority of farmers in many developing counties, such as Ghana, do not have automatic brooder homes or do not even know of them. Uncertain temperatures in brooder houses not only affect, but also have a direct impact on the chicks' mortality rate and the farm's income. According to studies, chicks exposed to extreme temperatures may become dehydrated or suffer from cold stress. For example, a study by the Food and Agriculture Organization (FAO) indicates how important it is to keep the temperature around 28 –38°C for the first week of the chicks' lives and then slowly lower it in the weeks that follow.</w:t>
      </w:r>
      <w:r>
        <w:rPr>
          <w:rFonts w:hint="default" w:ascii="Times New Roman" w:hAnsi="Times New Roman" w:eastAsia="SimSun" w:cs="Times New Roman"/>
          <w:sz w:val="24"/>
          <w:szCs w:val="24"/>
          <w:lang w:val="en-US"/>
        </w:rPr>
        <w:t xml:space="preserve"> </w:t>
      </w:r>
      <w:r>
        <w:rPr>
          <w:rFonts w:ascii="Times New Roman" w:hAnsi="Times New Roman" w:eastAsia="SimSun" w:cs="Times New Roman"/>
          <w:sz w:val="24"/>
          <w:szCs w:val="24"/>
        </w:rPr>
        <w:t xml:space="preserve">Achieving and maintaining that level of accuracy by hand is difficult and often hard to control, so a more intelligent approach is needed. </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The idea to take this project came from</w:t>
      </w:r>
      <w:r>
        <w:rPr>
          <w:rFonts w:hint="default" w:ascii="Times New Roman" w:hAnsi="Times New Roman" w:eastAsia="SimSun" w:cs="Times New Roman"/>
          <w:sz w:val="24"/>
          <w:szCs w:val="24"/>
          <w:lang w:val="en-US"/>
        </w:rPr>
        <w:t xml:space="preserve"> a lecturer,</w:t>
      </w:r>
      <w:r>
        <w:rPr>
          <w:rFonts w:ascii="Times New Roman" w:hAnsi="Times New Roman" w:eastAsia="SimSun" w:cs="Times New Roman"/>
          <w:sz w:val="24"/>
          <w:szCs w:val="24"/>
        </w:rPr>
        <w:t xml:space="preserve"> </w:t>
      </w:r>
      <w:r>
        <w:rPr>
          <w:rFonts w:hint="default" w:ascii="Times New Roman" w:hAnsi="Times New Roman" w:eastAsia="SimSun" w:cs="Times New Roman"/>
          <w:sz w:val="24"/>
          <w:szCs w:val="24"/>
          <w:lang w:val="en-US"/>
        </w:rPr>
        <w:t>my</w:t>
      </w:r>
      <w:r>
        <w:rPr>
          <w:rFonts w:ascii="Times New Roman" w:hAnsi="Times New Roman" w:eastAsia="SimSun" w:cs="Times New Roman"/>
          <w:sz w:val="24"/>
          <w:szCs w:val="24"/>
        </w:rPr>
        <w:t xml:space="preserve"> own observations, and the shortcomings of the way many </w:t>
      </w:r>
      <w:r>
        <w:rPr>
          <w:rFonts w:ascii="Times New Roman" w:hAnsi="Times New Roman" w:eastAsia="SimSun" w:cs="Times New Roman"/>
          <w:sz w:val="24"/>
          <w:szCs w:val="24"/>
          <w:lang w:val="en-US"/>
        </w:rPr>
        <w:t>Ghanaian</w:t>
      </w:r>
      <w:r>
        <w:rPr>
          <w:rFonts w:ascii="Times New Roman" w:hAnsi="Times New Roman" w:eastAsia="SimSun" w:cs="Times New Roman"/>
          <w:sz w:val="24"/>
          <w:szCs w:val="24"/>
        </w:rPr>
        <w:t xml:space="preserve"> raise hens</w:t>
      </w:r>
      <w:r>
        <w:rPr>
          <w:rFonts w:hint="default" w:ascii="Times New Roman" w:hAnsi="Times New Roman" w:eastAsia="SimSun" w:cs="Times New Roman"/>
          <w:sz w:val="24"/>
          <w:szCs w:val="24"/>
          <w:lang w:val="en-US"/>
        </w:rPr>
        <w:t>,</w:t>
      </w:r>
      <w:r>
        <w:rPr>
          <w:rFonts w:ascii="Times New Roman" w:hAnsi="Times New Roman" w:eastAsia="SimSun" w:cs="Times New Roman"/>
          <w:sz w:val="24"/>
          <w:szCs w:val="24"/>
        </w:rPr>
        <w:t xml:space="preserve"> motivated </w:t>
      </w:r>
      <w:r>
        <w:rPr>
          <w:rFonts w:hint="default" w:ascii="Times New Roman" w:hAnsi="Times New Roman" w:eastAsia="SimSun" w:cs="Times New Roman"/>
          <w:sz w:val="24"/>
          <w:szCs w:val="24"/>
          <w:lang w:val="en-US"/>
        </w:rPr>
        <w:t>me</w:t>
      </w:r>
      <w:r>
        <w:rPr>
          <w:rFonts w:ascii="Times New Roman" w:hAnsi="Times New Roman" w:eastAsia="SimSun" w:cs="Times New Roman"/>
          <w:sz w:val="24"/>
          <w:szCs w:val="24"/>
        </w:rPr>
        <w:t xml:space="preserve"> to conduct this study. </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Also, as</w:t>
      </w:r>
      <w:r>
        <w:rPr>
          <w:rFonts w:hint="default" w:ascii="Times New Roman" w:hAnsi="Times New Roman" w:eastAsia="SimSun" w:cs="Times New Roman"/>
          <w:sz w:val="24"/>
          <w:szCs w:val="24"/>
          <w:lang w:val="en-US"/>
        </w:rPr>
        <w:t xml:space="preserve"> a</w:t>
      </w:r>
      <w:r>
        <w:rPr>
          <w:rFonts w:ascii="Times New Roman" w:hAnsi="Times New Roman" w:eastAsia="SimSun" w:cs="Times New Roman"/>
          <w:sz w:val="24"/>
          <w:szCs w:val="24"/>
        </w:rPr>
        <w:t xml:space="preserve"> student of the Electrical and Electronic Engineering department, </w:t>
      </w:r>
      <w:r>
        <w:rPr>
          <w:rFonts w:hint="default" w:ascii="Times New Roman" w:hAnsi="Times New Roman" w:eastAsia="SimSun" w:cs="Times New Roman"/>
          <w:sz w:val="24"/>
          <w:szCs w:val="24"/>
          <w:lang w:val="en-US"/>
        </w:rPr>
        <w:t>I</w:t>
      </w:r>
      <w:r>
        <w:rPr>
          <w:rFonts w:ascii="Times New Roman" w:hAnsi="Times New Roman" w:eastAsia="SimSun" w:cs="Times New Roman"/>
          <w:sz w:val="24"/>
          <w:szCs w:val="24"/>
        </w:rPr>
        <w:t xml:space="preserve"> saw a chance to use what </w:t>
      </w:r>
      <w:r>
        <w:rPr>
          <w:rFonts w:hint="default" w:ascii="Times New Roman" w:hAnsi="Times New Roman" w:eastAsia="SimSun" w:cs="Times New Roman"/>
          <w:sz w:val="24"/>
          <w:szCs w:val="24"/>
          <w:lang w:val="en-US"/>
        </w:rPr>
        <w:t>I have</w:t>
      </w:r>
      <w:r>
        <w:rPr>
          <w:rFonts w:ascii="Times New Roman" w:hAnsi="Times New Roman" w:eastAsia="SimSun" w:cs="Times New Roman"/>
          <w:sz w:val="24"/>
          <w:szCs w:val="24"/>
        </w:rPr>
        <w:t xml:space="preserve"> learned in the classroom to solve real-world agricultural problems. This project aim</w:t>
      </w:r>
      <w:r>
        <w:rPr>
          <w:rFonts w:hint="default" w:ascii="Times New Roman" w:hAnsi="Times New Roman" w:eastAsia="SimSun" w:cs="Times New Roman"/>
          <w:sz w:val="24"/>
          <w:szCs w:val="24"/>
          <w:lang w:val="en-US"/>
        </w:rPr>
        <w:t>ed</w:t>
      </w:r>
      <w:r>
        <w:rPr>
          <w:rFonts w:ascii="Times New Roman" w:hAnsi="Times New Roman" w:eastAsia="SimSun" w:cs="Times New Roman"/>
          <w:sz w:val="24"/>
          <w:szCs w:val="24"/>
        </w:rPr>
        <w:t xml:space="preserve"> to construct an Automatic Temperature Controlled Brooder House that can automatically modify the heating elements in response to temperature readings using temperature sensors, ATMEGA 328-Ps, and programmable logic.</w:t>
      </w:r>
    </w:p>
    <w:p w14:paraId="18936DCB">
      <w:pPr>
        <w:rPr>
          <w:rFonts w:ascii="Times New Roman" w:hAnsi="Times New Roman" w:cs="Times New Roman"/>
        </w:rPr>
      </w:pPr>
    </w:p>
    <w:p w14:paraId="6AE7CB2D">
      <w:pPr>
        <w:pStyle w:val="3"/>
        <w:spacing w:before="0"/>
        <w:rPr>
          <w:sz w:val="24"/>
          <w:szCs w:val="24"/>
        </w:rPr>
      </w:pPr>
      <w:bookmarkStart w:id="21" w:name="_Toc210149614"/>
      <w:bookmarkStart w:id="22" w:name="_Toc210123629"/>
      <w:bookmarkStart w:id="23" w:name="_Toc210657185"/>
      <w:bookmarkStart w:id="24" w:name="_Toc23599"/>
      <w:r>
        <w:rPr>
          <w:rStyle w:val="14"/>
          <w:rFonts w:cs="Times New Roman"/>
          <w:b/>
          <w:szCs w:val="28"/>
        </w:rPr>
        <w:t>1.2 Problem statement</w:t>
      </w:r>
      <w:bookmarkEnd w:id="21"/>
      <w:bookmarkEnd w:id="22"/>
      <w:bookmarkEnd w:id="23"/>
      <w:bookmarkEnd w:id="24"/>
    </w:p>
    <w:p w14:paraId="596A73A9">
      <w:pPr>
        <w:rPr>
          <w:rFonts w:ascii="Times New Roman" w:hAnsi="Times New Roman" w:cs="Times New Roman"/>
        </w:rPr>
      </w:pPr>
      <w:r>
        <w:rPr>
          <w:rFonts w:ascii="Times New Roman" w:hAnsi="Times New Roman" w:eastAsia="SimSun" w:cs="Times New Roman"/>
          <w:sz w:val="24"/>
          <w:szCs w:val="24"/>
        </w:rPr>
        <w:t>Steady temperatures are necessary for every stage of the chicken production process, but the brooding phase is especially important. The outdated methods of using charcoal and kerosene, or gas, can be uncomfortable and make it difficult to maintain a consistent temperature since they keep the chicks either too hot or too chilly. Many local chicken producers in Ghana and other similar places lack access to affordable and adaptable brooding systems, although more developed nations and areas do.</w:t>
      </w:r>
      <w:bookmarkStart w:id="214" w:name="_GoBack"/>
      <w:bookmarkEnd w:id="214"/>
    </w:p>
    <w:p w14:paraId="63E3ED0A">
      <w:pPr>
        <w:rPr>
          <w:rFonts w:ascii="Times New Roman" w:hAnsi="Times New Roman" w:cs="Times New Roman"/>
          <w:sz w:val="24"/>
          <w:szCs w:val="24"/>
        </w:rPr>
      </w:pPr>
      <w:r>
        <w:rPr>
          <w:rFonts w:ascii="Times New Roman" w:hAnsi="Times New Roman" w:eastAsia="SimSun" w:cs="Times New Roman"/>
          <w:sz w:val="24"/>
          <w:szCs w:val="24"/>
        </w:rPr>
        <w:t xml:space="preserve">Additionally, there is an already existing system that operates using a single temperature sensor in the brooder house. In order to quantify improvements in control performance, energy efficiency, chick survival rates, and overall system reliability, this project </w:t>
      </w:r>
      <w:r>
        <w:rPr>
          <w:rFonts w:hint="default" w:ascii="Times New Roman" w:hAnsi="Times New Roman" w:eastAsia="SimSun" w:cs="Times New Roman"/>
          <w:sz w:val="24"/>
          <w:szCs w:val="24"/>
          <w:lang w:val="en-US"/>
        </w:rPr>
        <w:t xml:space="preserve">was </w:t>
      </w:r>
      <w:r>
        <w:rPr>
          <w:rFonts w:ascii="Times New Roman" w:hAnsi="Times New Roman" w:eastAsia="SimSun" w:cs="Times New Roman"/>
          <w:sz w:val="24"/>
          <w:szCs w:val="24"/>
        </w:rPr>
        <w:t>compare</w:t>
      </w:r>
      <w:r>
        <w:rPr>
          <w:rFonts w:hint="default" w:ascii="Times New Roman" w:hAnsi="Times New Roman" w:eastAsia="SimSun" w:cs="Times New Roman"/>
          <w:sz w:val="24"/>
          <w:szCs w:val="24"/>
          <w:lang w:val="en-US"/>
        </w:rPr>
        <w:t>d</w:t>
      </w:r>
      <w:r>
        <w:rPr>
          <w:rFonts w:ascii="Times New Roman" w:hAnsi="Times New Roman" w:eastAsia="SimSun" w:cs="Times New Roman"/>
          <w:sz w:val="24"/>
          <w:szCs w:val="24"/>
        </w:rPr>
        <w:t xml:space="preserve"> a two-sensor brooder system to a traditional one-sensor system. Because additional sensors increase the likelihood of detecting abnormal events, this system help</w:t>
      </w:r>
      <w:r>
        <w:rPr>
          <w:rFonts w:hint="default" w:ascii="Times New Roman" w:hAnsi="Times New Roman" w:eastAsia="SimSun" w:cs="Times New Roman"/>
          <w:sz w:val="24"/>
          <w:szCs w:val="24"/>
          <w:lang w:val="en-US"/>
        </w:rPr>
        <w:t>ed</w:t>
      </w:r>
      <w:r>
        <w:rPr>
          <w:rFonts w:ascii="Times New Roman" w:hAnsi="Times New Roman" w:eastAsia="SimSun" w:cs="Times New Roman"/>
          <w:sz w:val="24"/>
          <w:szCs w:val="24"/>
        </w:rPr>
        <w:t xml:space="preserve"> reduce temperature fluctuations and provide redundancy for fault tolerance. Thus, by creating and utilizing an Automatic Temperature Controlled Brooder House, this project will address the significant issue of uneven brooder temperatures</w:t>
      </w:r>
      <w:r>
        <w:rPr>
          <w:rFonts w:ascii="SimSun" w:hAnsi="SimSun" w:eastAsia="SimSun"/>
          <w:sz w:val="24"/>
          <w:szCs w:val="24"/>
        </w:rPr>
        <w:t>.</w:t>
      </w:r>
      <w:r>
        <w:rPr>
          <w:rFonts w:ascii="Times New Roman" w:hAnsi="Times New Roman" w:eastAsia="SimSun" w:cs="Times New Roman"/>
          <w:sz w:val="24"/>
          <w:szCs w:val="24"/>
        </w:rPr>
        <w:t xml:space="preserve"> The system's goal </w:t>
      </w:r>
      <w:r>
        <w:rPr>
          <w:rFonts w:hint="default" w:ascii="Times New Roman" w:hAnsi="Times New Roman" w:eastAsia="SimSun" w:cs="Times New Roman"/>
          <w:sz w:val="24"/>
          <w:szCs w:val="24"/>
          <w:lang w:val="en-US"/>
        </w:rPr>
        <w:t>was</w:t>
      </w:r>
      <w:r>
        <w:rPr>
          <w:rFonts w:ascii="Times New Roman" w:hAnsi="Times New Roman" w:eastAsia="SimSun" w:cs="Times New Roman"/>
          <w:sz w:val="24"/>
          <w:szCs w:val="24"/>
        </w:rPr>
        <w:t xml:space="preserve"> to keep the temperature at the right level automatically, cut down on the need for manual supervision, make the system more energy-efficient, and, in the end, improve the survival and growth of the chicks.</w:t>
      </w:r>
    </w:p>
    <w:p w14:paraId="3A097FE2">
      <w:pPr>
        <w:rPr>
          <w:rStyle w:val="14"/>
          <w:rFonts w:ascii="Times New Roman" w:hAnsi="Times New Roman" w:cs="Times New Roman"/>
          <w:sz w:val="24"/>
          <w:szCs w:val="24"/>
        </w:rPr>
      </w:pPr>
    </w:p>
    <w:p w14:paraId="197BE67B">
      <w:pPr>
        <w:pStyle w:val="3"/>
      </w:pPr>
      <w:bookmarkStart w:id="25" w:name="_Toc210149615"/>
      <w:bookmarkStart w:id="26" w:name="_Toc210123630"/>
      <w:bookmarkStart w:id="27" w:name="_Toc210657186"/>
      <w:bookmarkStart w:id="28" w:name="_Toc1618"/>
      <w:r>
        <w:rPr>
          <w:rStyle w:val="14"/>
          <w:rFonts w:cs="Times New Roman"/>
          <w:b/>
          <w:szCs w:val="28"/>
        </w:rPr>
        <w:t>1.3 Research objectives</w:t>
      </w:r>
      <w:bookmarkEnd w:id="25"/>
      <w:bookmarkEnd w:id="26"/>
      <w:bookmarkEnd w:id="27"/>
      <w:bookmarkEnd w:id="28"/>
      <w:r>
        <w:rPr>
          <w:rStyle w:val="14"/>
          <w:rFonts w:cs="Times New Roman"/>
          <w:b/>
          <w:sz w:val="24"/>
          <w:szCs w:val="24"/>
        </w:rPr>
        <w:t xml:space="preserve"> </w:t>
      </w:r>
    </w:p>
    <w:p w14:paraId="4145CD4F">
      <w:pPr>
        <w:pStyle w:val="4"/>
        <w:rPr>
          <w:rFonts w:hint="default"/>
        </w:rPr>
      </w:pPr>
      <w:bookmarkStart w:id="29" w:name="_Toc210657187"/>
      <w:bookmarkStart w:id="30" w:name="_Toc210149616"/>
      <w:bookmarkStart w:id="31" w:name="_Toc21136"/>
      <w:r>
        <w:rPr>
          <w:rFonts w:hint="default"/>
        </w:rPr>
        <w:t>1.3.1 Broad Objective:</w:t>
      </w:r>
      <w:bookmarkEnd w:id="29"/>
      <w:bookmarkEnd w:id="30"/>
      <w:bookmarkEnd w:id="31"/>
    </w:p>
    <w:p w14:paraId="2DE21443">
      <w:pPr>
        <w:pStyle w:val="13"/>
        <w:rPr>
          <w:rFonts w:ascii="Times New Roman" w:hAnsi="Times New Roman" w:cs="Times New Roman"/>
        </w:rPr>
      </w:pPr>
      <w:r>
        <w:rPr>
          <w:rFonts w:ascii="Times New Roman" w:hAnsi="Times New Roman" w:cs="Times New Roman"/>
        </w:rPr>
        <w:t xml:space="preserve">The broad objective of this study </w:t>
      </w:r>
      <w:r>
        <w:rPr>
          <w:rFonts w:hint="default" w:ascii="Times New Roman" w:hAnsi="Times New Roman" w:cs="Times New Roman"/>
          <w:lang w:val="en-US"/>
        </w:rPr>
        <w:t>was</w:t>
      </w:r>
      <w:r>
        <w:rPr>
          <w:rFonts w:ascii="Times New Roman" w:hAnsi="Times New Roman" w:cs="Times New Roman"/>
        </w:rPr>
        <w:t xml:space="preserve"> to implement an </w:t>
      </w:r>
      <w:r>
        <w:rPr>
          <w:rStyle w:val="14"/>
          <w:rFonts w:ascii="Times New Roman" w:hAnsi="Times New Roman" w:cs="Times New Roman"/>
          <w:b w:val="0"/>
          <w:bCs w:val="0"/>
        </w:rPr>
        <w:t>Automatic Temperature Controlled Brooder House using two temperature sensors</w:t>
      </w:r>
      <w:r>
        <w:rPr>
          <w:rFonts w:ascii="Times New Roman" w:hAnsi="Times New Roman" w:cs="Times New Roman"/>
        </w:rPr>
        <w:t xml:space="preserve"> that ensure consistent thermal conditions for the healthy growth and survival of chicks during the brooding phase, using intelligent electronic components to replace inefficient manual methods.</w:t>
      </w:r>
    </w:p>
    <w:p w14:paraId="55300988">
      <w:pPr>
        <w:pStyle w:val="13"/>
        <w:rPr>
          <w:rFonts w:ascii="Times New Roman" w:hAnsi="Times New Roman" w:cs="Times New Roman"/>
        </w:rPr>
      </w:pPr>
    </w:p>
    <w:p w14:paraId="2EEA9347">
      <w:pPr>
        <w:pStyle w:val="13"/>
        <w:rPr>
          <w:rFonts w:ascii="Times New Roman" w:hAnsi="Times New Roman" w:cs="Times New Roman"/>
        </w:rPr>
      </w:pPr>
    </w:p>
    <w:p w14:paraId="7820E1B5">
      <w:pPr>
        <w:pStyle w:val="5"/>
        <w:rPr>
          <w:rStyle w:val="14"/>
          <w:rFonts w:hint="default" w:ascii="Times New Roman" w:hAnsi="Times New Roman"/>
          <w:b/>
          <w:bCs/>
        </w:rPr>
      </w:pPr>
      <w:r>
        <w:rPr>
          <w:rStyle w:val="14"/>
          <w:rFonts w:hint="default" w:ascii="Times New Roman" w:hAnsi="Times New Roman"/>
          <w:b/>
          <w:bCs/>
        </w:rPr>
        <w:t>1.3.2 Specific Objectives:</w:t>
      </w:r>
    </w:p>
    <w:p w14:paraId="2D9C488B">
      <w:pPr>
        <w:rPr>
          <w:rFonts w:hint="default"/>
        </w:rPr>
      </w:pPr>
    </w:p>
    <w:p w14:paraId="207FD192">
      <w:pPr>
        <w:rPr>
          <w:rFonts w:ascii="Times New Roman" w:hAnsi="Times New Roman" w:eastAsia="SimSun" w:cs="Times New Roman"/>
          <w:sz w:val="24"/>
          <w:szCs w:val="24"/>
        </w:rPr>
      </w:pPr>
      <w:r>
        <w:rPr>
          <w:rFonts w:ascii="Times New Roman" w:hAnsi="Times New Roman" w:eastAsia="SimSun" w:cs="Times New Roman"/>
          <w:sz w:val="24"/>
          <w:szCs w:val="24"/>
        </w:rPr>
        <w:t xml:space="preserve">To integrate temperature sensors with a relay to automatically maintain a constant temperature in the brooder house. </w:t>
      </w:r>
    </w:p>
    <w:p w14:paraId="62978868">
      <w:pPr>
        <w:rPr>
          <w:rFonts w:ascii="Times New Roman" w:hAnsi="Times New Roman" w:eastAsia="SimSun" w:cs="Times New Roman"/>
          <w:sz w:val="24"/>
          <w:szCs w:val="24"/>
        </w:rPr>
      </w:pPr>
    </w:p>
    <w:p w14:paraId="6A58EABA">
      <w:pPr>
        <w:rPr>
          <w:rFonts w:ascii="Times New Roman" w:hAnsi="Times New Roman" w:eastAsia="SimSun" w:cs="Times New Roman"/>
          <w:sz w:val="24"/>
          <w:szCs w:val="24"/>
        </w:rPr>
      </w:pPr>
      <w:r>
        <w:rPr>
          <w:rFonts w:ascii="Times New Roman" w:hAnsi="Times New Roman" w:eastAsia="SimSun" w:cs="Times New Roman"/>
          <w:sz w:val="24"/>
          <w:szCs w:val="24"/>
        </w:rPr>
        <w:t xml:space="preserve">To integrate a fan to help with proper heat circulation </w:t>
      </w:r>
    </w:p>
    <w:p w14:paraId="7031BF74">
      <w:pPr>
        <w:rPr>
          <w:rFonts w:ascii="Times New Roman" w:hAnsi="Times New Roman" w:eastAsia="SimSun" w:cs="Times New Roman"/>
          <w:sz w:val="24"/>
          <w:szCs w:val="24"/>
        </w:rPr>
      </w:pPr>
    </w:p>
    <w:p w14:paraId="3F8AB5D5">
      <w:pPr>
        <w:rPr>
          <w:rFonts w:ascii="Times New Roman" w:hAnsi="Times New Roman" w:eastAsia="SimSun" w:cs="Times New Roman"/>
          <w:sz w:val="24"/>
          <w:szCs w:val="24"/>
        </w:rPr>
      </w:pPr>
      <w:r>
        <w:rPr>
          <w:rFonts w:ascii="Times New Roman" w:hAnsi="Times New Roman" w:eastAsia="SimSun" w:cs="Times New Roman"/>
          <w:sz w:val="24"/>
          <w:szCs w:val="24"/>
        </w:rPr>
        <w:t>To integrate an LCD to show the live readings of the inside and outside temperature status, so the user can monitor the system state in real time.</w:t>
      </w:r>
    </w:p>
    <w:p w14:paraId="476E8D69">
      <w:pPr>
        <w:rPr>
          <w:rFonts w:ascii="Times New Roman" w:hAnsi="Times New Roman" w:eastAsia="SimSun" w:cs="Times New Roman"/>
          <w:sz w:val="24"/>
          <w:szCs w:val="24"/>
        </w:rPr>
      </w:pPr>
    </w:p>
    <w:p w14:paraId="7733D799">
      <w:pPr>
        <w:pStyle w:val="3"/>
      </w:pPr>
      <w:bookmarkStart w:id="32" w:name="_Toc210149617"/>
      <w:bookmarkStart w:id="33" w:name="_Toc210123631"/>
      <w:bookmarkStart w:id="34" w:name="_Toc210657188"/>
      <w:bookmarkStart w:id="35" w:name="_Toc7056"/>
      <w:r>
        <w:t>1.4 Scope of the study</w:t>
      </w:r>
      <w:bookmarkEnd w:id="32"/>
      <w:bookmarkEnd w:id="33"/>
      <w:bookmarkEnd w:id="34"/>
      <w:bookmarkEnd w:id="35"/>
    </w:p>
    <w:p w14:paraId="1AE2FC59">
      <w:pPr>
        <w:rPr>
          <w:rFonts w:ascii="SimSun" w:hAnsi="SimSun" w:eastAsia="SimSun"/>
          <w:sz w:val="24"/>
          <w:szCs w:val="24"/>
        </w:rPr>
      </w:pPr>
      <w:r>
        <w:rPr>
          <w:rFonts w:ascii="Times New Roman" w:hAnsi="Times New Roman" w:eastAsia="SimSun" w:cs="Times New Roman"/>
          <w:sz w:val="24"/>
          <w:szCs w:val="24"/>
        </w:rPr>
        <w:t>The project aims to address the pressing need for dynamic temperature control in brooding habitats by utilizing basic electronics. Key components of the study include the ATMEGA 328-P, temperature sensors, heating elements, and control algorithms that automatically adjust the temperature in response to readings.</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Additionally, the brooder system</w:t>
      </w:r>
      <w:r>
        <w:rPr>
          <w:rFonts w:hint="default" w:ascii="Times New Roman" w:hAnsi="Times New Roman" w:eastAsia="SimSun" w:cs="Times New Roman"/>
          <w:sz w:val="24"/>
          <w:szCs w:val="24"/>
          <w:lang w:val="en-US"/>
        </w:rPr>
        <w:t xml:space="preserve"> was</w:t>
      </w:r>
      <w:r>
        <w:rPr>
          <w:rFonts w:ascii="Times New Roman" w:hAnsi="Times New Roman" w:eastAsia="SimSun" w:cs="Times New Roman"/>
          <w:sz w:val="24"/>
          <w:szCs w:val="24"/>
        </w:rPr>
        <w:t xml:space="preserve"> designed to operate in the temperature range that most chicks prefer, so there won't be any maintenance required on the part of the user. Also, the system will have an LCD display that displays the current temperature readings or a basic user interface.</w:t>
      </w:r>
    </w:p>
    <w:p w14:paraId="10F7AE3D">
      <w:pPr>
        <w:rPr>
          <w:rFonts w:ascii="Times New Roman" w:hAnsi="Times New Roman" w:cs="Times New Roman"/>
        </w:rPr>
      </w:pPr>
      <w:r>
        <w:rPr>
          <w:rFonts w:ascii="Times New Roman" w:hAnsi="Times New Roman" w:eastAsia="SimSun" w:cs="Times New Roman"/>
          <w:sz w:val="24"/>
          <w:szCs w:val="24"/>
        </w:rPr>
        <w:t>The program is designed to be used in Ghana's chicken industry, especially in rural areas and other places where access to advanced farming methods is limite</w:t>
      </w:r>
      <w:r>
        <w:rPr>
          <w:rFonts w:hint="default" w:ascii="Times New Roman" w:hAnsi="Times New Roman" w:eastAsia="SimSun" w:cs="Times New Roman"/>
          <w:sz w:val="24"/>
          <w:szCs w:val="24"/>
          <w:lang w:val="en-US"/>
        </w:rPr>
        <w:t>d.</w:t>
      </w:r>
      <w:r>
        <w:rPr>
          <w:rFonts w:ascii="Times New Roman" w:hAnsi="Times New Roman" w:eastAsia="SimSun" w:cs="Times New Roman"/>
          <w:sz w:val="24"/>
          <w:szCs w:val="24"/>
        </w:rPr>
        <w:t xml:space="preserve"> It </w:t>
      </w:r>
      <w:r>
        <w:rPr>
          <w:rFonts w:hint="default" w:ascii="Times New Roman" w:hAnsi="Times New Roman" w:eastAsia="SimSun" w:cs="Times New Roman"/>
          <w:sz w:val="24"/>
          <w:szCs w:val="24"/>
          <w:lang w:val="en-US"/>
        </w:rPr>
        <w:t>was</w:t>
      </w:r>
      <w:r>
        <w:rPr>
          <w:rFonts w:ascii="Times New Roman" w:hAnsi="Times New Roman" w:eastAsia="SimSun" w:cs="Times New Roman"/>
          <w:sz w:val="24"/>
          <w:szCs w:val="24"/>
        </w:rPr>
        <w:t xml:space="preserve"> built with easily accessible and reasonably priced parts to increase its usefulness and encourage chicken farmers across the country to use it. However, if the temperature settings are changed, it can also be used in other parts of the world.</w:t>
      </w:r>
    </w:p>
    <w:p w14:paraId="08E40DB7">
      <w:pPr>
        <w:rPr>
          <w:rFonts w:ascii="Times New Roman" w:hAnsi="Times New Roman" w:cs="Times New Roman"/>
        </w:rPr>
      </w:pPr>
    </w:p>
    <w:p w14:paraId="2FEED7C2">
      <w:pPr>
        <w:pStyle w:val="13"/>
        <w:rPr>
          <w:rFonts w:ascii="Times New Roman" w:hAnsi="Times New Roman" w:cs="Times New Roman"/>
        </w:rPr>
      </w:pPr>
    </w:p>
    <w:p w14:paraId="78D802BE">
      <w:pPr>
        <w:pStyle w:val="13"/>
        <w:rPr>
          <w:rFonts w:ascii="Times New Roman" w:hAnsi="Times New Roman" w:cs="Times New Roman"/>
        </w:rPr>
      </w:pPr>
    </w:p>
    <w:p w14:paraId="11EE27FD">
      <w:pPr>
        <w:rPr>
          <w:rFonts w:ascii="Times New Roman" w:hAnsi="Times New Roman" w:cs="Times New Roman"/>
          <w:b/>
          <w:bCs/>
          <w:sz w:val="28"/>
          <w:szCs w:val="28"/>
        </w:rPr>
      </w:pPr>
      <w:r>
        <w:rPr>
          <w:rFonts w:ascii="Times New Roman" w:hAnsi="Times New Roman" w:cs="Times New Roman"/>
          <w:b/>
          <w:bCs/>
          <w:sz w:val="28"/>
          <w:szCs w:val="28"/>
        </w:rPr>
        <w:br w:type="page"/>
      </w:r>
    </w:p>
    <w:p w14:paraId="7880DD36">
      <w:pPr>
        <w:pStyle w:val="2"/>
        <w:spacing w:before="0"/>
      </w:pPr>
      <w:bookmarkStart w:id="36" w:name="_Toc210657189"/>
      <w:bookmarkStart w:id="37" w:name="_Toc210149618"/>
      <w:bookmarkStart w:id="38" w:name="_Toc210123632"/>
      <w:bookmarkStart w:id="39" w:name="_Toc20054"/>
      <w:r>
        <w:t>CHAPTER TWO</w:t>
      </w:r>
      <w:bookmarkEnd w:id="36"/>
      <w:bookmarkEnd w:id="37"/>
      <w:bookmarkEnd w:id="38"/>
      <w:bookmarkEnd w:id="39"/>
    </w:p>
    <w:p w14:paraId="02B36BB0">
      <w:pPr>
        <w:pStyle w:val="2"/>
        <w:spacing w:before="0"/>
        <w:rPr>
          <w:sz w:val="28"/>
          <w:szCs w:val="28"/>
        </w:rPr>
      </w:pPr>
      <w:bookmarkStart w:id="40" w:name="_Toc210123633"/>
      <w:bookmarkStart w:id="41" w:name="_Toc210657190"/>
      <w:bookmarkStart w:id="42" w:name="_Toc210149619"/>
      <w:bookmarkStart w:id="43" w:name="_Toc2021"/>
      <w:r>
        <w:rPr>
          <w:rStyle w:val="14"/>
          <w:rFonts w:cs="Times New Roman"/>
          <w:b/>
          <w:sz w:val="28"/>
          <w:szCs w:val="28"/>
        </w:rPr>
        <w:t>LITERATURE REVIEW</w:t>
      </w:r>
      <w:bookmarkEnd w:id="40"/>
      <w:bookmarkEnd w:id="41"/>
      <w:bookmarkEnd w:id="42"/>
      <w:bookmarkEnd w:id="43"/>
    </w:p>
    <w:p w14:paraId="3836F736">
      <w:pPr>
        <w:pStyle w:val="3"/>
      </w:pPr>
      <w:bookmarkStart w:id="44" w:name="_Toc210149620"/>
      <w:bookmarkStart w:id="45" w:name="_Toc210657191"/>
      <w:bookmarkStart w:id="46" w:name="_Toc210123634"/>
      <w:bookmarkStart w:id="47" w:name="_Toc13317"/>
      <w:r>
        <w:t>2.0 Introduction</w:t>
      </w:r>
      <w:bookmarkEnd w:id="44"/>
      <w:bookmarkEnd w:id="45"/>
      <w:bookmarkEnd w:id="46"/>
      <w:bookmarkEnd w:id="47"/>
    </w:p>
    <w:p w14:paraId="2FB695E8">
      <w:pPr>
        <w:pStyle w:val="13"/>
        <w:rPr>
          <w:rFonts w:ascii="Times New Roman" w:hAnsi="Times New Roman" w:cs="Times New Roman"/>
        </w:rPr>
      </w:pPr>
      <w:r>
        <w:rPr>
          <w:rFonts w:ascii="Times New Roman" w:hAnsi="Times New Roman" w:cs="Times New Roman"/>
        </w:rPr>
        <w:t>This chapter reviews existing knowledge and articles related to poultry brooding and the automatic temperature regulation system. It begins by examining the importance of poultry farming to food security, employment, and economic growth, with a particular focus on the challenges associated with chick brooding in the early stages of life.</w:t>
      </w:r>
    </w:p>
    <w:p w14:paraId="0AA1B41C"/>
    <w:p w14:paraId="78874CF1">
      <w:pPr>
        <w:pStyle w:val="3"/>
      </w:pPr>
      <w:bookmarkStart w:id="48" w:name="_Toc210149621"/>
      <w:bookmarkStart w:id="49" w:name="_Toc210657192"/>
      <w:bookmarkStart w:id="50" w:name="_Toc31213"/>
      <w:r>
        <w:rPr>
          <w:rStyle w:val="14"/>
          <w:b/>
          <w:bCs w:val="0"/>
          <w:szCs w:val="28"/>
        </w:rPr>
        <w:t>2.1 Conceptual review</w:t>
      </w:r>
      <w:bookmarkEnd w:id="48"/>
      <w:bookmarkEnd w:id="49"/>
      <w:bookmarkEnd w:id="50"/>
    </w:p>
    <w:p w14:paraId="799FB148">
      <w:pPr>
        <w:pStyle w:val="13"/>
        <w:rPr>
          <w:rFonts w:ascii="Times New Roman" w:hAnsi="Times New Roman" w:cs="Times New Roman"/>
        </w:rPr>
      </w:pPr>
      <w:r>
        <w:rPr>
          <w:rFonts w:ascii="Times New Roman" w:hAnsi="Times New Roman" w:cs="Times New Roman"/>
        </w:rPr>
        <w:t>This section focuses on theoretical frameworks and general concepts related to the development and operation of automatic temperature-controlled brooder houses.</w:t>
      </w:r>
    </w:p>
    <w:p w14:paraId="7E61218C">
      <w:pPr>
        <w:pStyle w:val="13"/>
        <w:rPr>
          <w:rFonts w:ascii="Times New Roman" w:hAnsi="Times New Roman" w:cs="Times New Roman"/>
        </w:rPr>
      </w:pPr>
    </w:p>
    <w:p w14:paraId="6F50E494">
      <w:pPr>
        <w:pStyle w:val="13"/>
        <w:numPr>
          <w:ilvl w:val="2"/>
          <w:numId w:val="1"/>
        </w:numPr>
        <w:rPr>
          <w:rStyle w:val="14"/>
          <w:rFonts w:ascii="Times New Roman" w:hAnsi="Times New Roman" w:cs="Times New Roman"/>
        </w:rPr>
      </w:pPr>
      <w:r>
        <w:rPr>
          <w:rStyle w:val="14"/>
          <w:rFonts w:ascii="Times New Roman" w:hAnsi="Times New Roman" w:cs="Times New Roman"/>
        </w:rPr>
        <w:t>[9]Poultry Brooding and Environmental Needs</w:t>
      </w:r>
    </w:p>
    <w:p w14:paraId="0D5DF130">
      <w:pPr>
        <w:rPr>
          <w:rFonts w:ascii="Times New Roman" w:hAnsi="Times New Roman" w:cs="Times New Roman"/>
        </w:rPr>
      </w:pPr>
      <w:r>
        <w:rPr>
          <w:rFonts w:ascii="Times New Roman" w:hAnsi="Times New Roman" w:eastAsia="SimSun" w:cs="Times New Roman"/>
          <w:sz w:val="24"/>
          <w:szCs w:val="24"/>
        </w:rPr>
        <w:t>Smith and Lucas (1995) assert that the brooding stage is the most critical time in a chicken's life and that it requires a particular temperature and environmental control. For day-old chicks, the ideal temperature range is between 35°C and 40°C; this should be lowered by 2 to 3°C each week until it is achieved. According to Oluyemi and Roberts (2000), improper brooding methods can cause illnesses, stunted growth, and a higher chick mortality rate. Because of human error and their inability to react to abrupt temperature changes, manual methods are frequently ineffective, particularly in remote areas.</w:t>
      </w:r>
    </w:p>
    <w:p w14:paraId="67FA75CF">
      <w:pPr>
        <w:rPr>
          <w:rFonts w:ascii="Times New Roman" w:hAnsi="Times New Roman" w:eastAsia="SimSun" w:cs="Times New Roman"/>
          <w:sz w:val="24"/>
          <w:szCs w:val="24"/>
        </w:rPr>
      </w:pPr>
    </w:p>
    <w:p w14:paraId="0E8668F5">
      <w:pPr>
        <w:rPr>
          <w:rFonts w:ascii="Times New Roman" w:hAnsi="Times New Roman" w:eastAsia="SimSun" w:cs="Times New Roman"/>
          <w:sz w:val="24"/>
          <w:szCs w:val="24"/>
        </w:rPr>
      </w:pPr>
    </w:p>
    <w:p w14:paraId="557541EA">
      <w:pPr>
        <w:rPr>
          <w:rFonts w:ascii="Times New Roman" w:hAnsi="Times New Roman" w:eastAsia="SimSun" w:cs="Times New Roman"/>
          <w:sz w:val="24"/>
          <w:szCs w:val="24"/>
        </w:rPr>
      </w:pPr>
    </w:p>
    <w:p w14:paraId="0E6E8FB8">
      <w:pPr>
        <w:pStyle w:val="13"/>
        <w:numPr>
          <w:ilvl w:val="2"/>
          <w:numId w:val="1"/>
        </w:numPr>
        <w:rPr>
          <w:rStyle w:val="14"/>
          <w:rFonts w:ascii="Times New Roman" w:hAnsi="Times New Roman" w:cs="Times New Roman"/>
        </w:rPr>
      </w:pPr>
      <w:r>
        <w:rPr>
          <w:rStyle w:val="14"/>
          <w:rFonts w:ascii="Times New Roman" w:hAnsi="Times New Roman" w:cs="Times New Roman"/>
        </w:rPr>
        <w:t>[2]Automation and Embedded Systems in Agriculture</w:t>
      </w:r>
    </w:p>
    <w:p w14:paraId="428C33ED">
      <w:pPr>
        <w:rPr>
          <w:rFonts w:ascii="Times New Roman" w:hAnsi="Times New Roman" w:cs="Times New Roman"/>
        </w:rPr>
      </w:pPr>
      <w:r>
        <w:rPr>
          <w:rFonts w:ascii="Times New Roman" w:hAnsi="Times New Roman" w:eastAsia="SimSun" w:cs="Times New Roman"/>
          <w:sz w:val="24"/>
          <w:szCs w:val="24"/>
        </w:rPr>
        <w:t>To increase farming productivity and efficiency, agricultural automation makes use of sensors, integrated systems, and control mechanisms (FAO, 2016). Because of their affordability, adaptability, simplicity of use, and ease of programming, microcontroller-based systems like ATMEGA 328-P have made a substantial contribution to agricultural automation. Real-time temperature monitoring during chicken brooding and automated temperature control are based on similar principles.</w:t>
      </w:r>
    </w:p>
    <w:p w14:paraId="17B0D9C6">
      <w:pPr>
        <w:pStyle w:val="13"/>
        <w:rPr>
          <w:rFonts w:ascii="Times New Roman" w:hAnsi="Times New Roman" w:cs="Times New Roman"/>
        </w:rPr>
      </w:pPr>
    </w:p>
    <w:p w14:paraId="769F5020">
      <w:pPr>
        <w:pStyle w:val="5"/>
        <w:rPr>
          <w:rFonts w:hint="default" w:ascii="Times New Roman" w:hAnsi="Times New Roman"/>
          <w:sz w:val="28"/>
          <w:szCs w:val="28"/>
        </w:rPr>
      </w:pPr>
      <w:r>
        <w:rPr>
          <w:rStyle w:val="14"/>
          <w:rFonts w:hint="default" w:ascii="Times New Roman" w:hAnsi="Times New Roman"/>
          <w:b/>
          <w:bCs/>
          <w:sz w:val="28"/>
          <w:szCs w:val="28"/>
        </w:rPr>
        <w:t>2.2 Empirical review</w:t>
      </w:r>
    </w:p>
    <w:p w14:paraId="58D1DB9A">
      <w:pPr>
        <w:pStyle w:val="13"/>
        <w:rPr>
          <w:rFonts w:ascii="Times New Roman" w:hAnsi="Times New Roman" w:cs="Times New Roman"/>
        </w:rPr>
      </w:pPr>
      <w:r>
        <w:rPr>
          <w:rFonts w:ascii="Times New Roman" w:hAnsi="Times New Roman" w:cs="Times New Roman"/>
        </w:rPr>
        <w:t>This section presents findings from previous research and practical applications related to automatic brooder house systems.</w:t>
      </w:r>
    </w:p>
    <w:p w14:paraId="05E28614">
      <w:pPr>
        <w:pStyle w:val="13"/>
        <w:rPr>
          <w:rFonts w:ascii="Times New Roman" w:hAnsi="Times New Roman" w:cs="Times New Roman"/>
        </w:rPr>
      </w:pPr>
    </w:p>
    <w:p w14:paraId="5E3E6CA7">
      <w:pPr>
        <w:pStyle w:val="13"/>
        <w:rPr>
          <w:rStyle w:val="14"/>
          <w:rFonts w:ascii="Times New Roman" w:hAnsi="Times New Roman" w:cs="Times New Roman"/>
        </w:rPr>
      </w:pPr>
      <w:r>
        <w:rPr>
          <w:rStyle w:val="14"/>
          <w:rFonts w:ascii="Times New Roman" w:hAnsi="Times New Roman" w:cs="Times New Roman"/>
        </w:rPr>
        <w:t>2.2.1 [10] Research on Automated Brooder Houses</w:t>
      </w:r>
    </w:p>
    <w:p w14:paraId="1BDB3623">
      <w:pPr>
        <w:rPr>
          <w:rFonts w:ascii="Times New Roman" w:hAnsi="Times New Roman" w:eastAsia="SimSun" w:cs="Times New Roman"/>
          <w:sz w:val="24"/>
          <w:szCs w:val="24"/>
        </w:rPr>
      </w:pPr>
      <w:r>
        <w:rPr>
          <w:rFonts w:ascii="Times New Roman" w:hAnsi="Times New Roman" w:cs="Times New Roman"/>
          <w:sz w:val="24"/>
          <w:szCs w:val="24"/>
        </w:rPr>
        <w:t xml:space="preserve">In a study by Adeyemo et al. (2017), an automated brooder system using LM35 temperature sensors and PIC microcontrollers was developed. </w:t>
      </w:r>
      <w:r>
        <w:rPr>
          <w:rFonts w:ascii="Times New Roman" w:hAnsi="Times New Roman" w:eastAsia="SimSun" w:cs="Times New Roman"/>
          <w:sz w:val="24"/>
          <w:szCs w:val="24"/>
        </w:rPr>
        <w:t xml:space="preserve">Compared to previous systems, the results revealed a big improvement in temperature changes, which led to fewer chick deaths, more chick survival, and less energy use. </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Olayemi and Ezenwa (2019) also built a GSM-based temperature monitoring system that sends SMS alerts to farmers when the temperature goes over or below permitted ranges.</w:t>
      </w:r>
    </w:p>
    <w:p w14:paraId="43B88CAB">
      <w:pPr>
        <w:rPr>
          <w:rFonts w:ascii="Times New Roman" w:hAnsi="Times New Roman" w:eastAsia="SimSun" w:cs="Times New Roman"/>
          <w:sz w:val="24"/>
          <w:szCs w:val="24"/>
        </w:rPr>
      </w:pPr>
      <w:r>
        <w:rPr>
          <w:rFonts w:ascii="Times New Roman" w:hAnsi="Times New Roman" w:eastAsia="SimSun" w:cs="Times New Roman"/>
          <w:sz w:val="24"/>
          <w:szCs w:val="24"/>
        </w:rPr>
        <w:t xml:space="preserve"> </w:t>
      </w:r>
      <w:r>
        <w:rPr>
          <w:rFonts w:ascii="Times New Roman" w:hAnsi="Times New Roman" w:eastAsia="SimSun" w:cs="Times New Roman"/>
          <w:sz w:val="24"/>
          <w:szCs w:val="24"/>
        </w:rPr>
        <w:br w:type="textWrapping"/>
      </w:r>
      <w:r>
        <w:rPr>
          <w:rFonts w:ascii="Times New Roman" w:hAnsi="Times New Roman" w:eastAsia="SimSun" w:cs="Times New Roman"/>
          <w:b/>
          <w:bCs/>
          <w:sz w:val="24"/>
          <w:szCs w:val="24"/>
        </w:rPr>
        <w:t>2.2.2  Case Studies of Smart Farming Apps</w:t>
      </w:r>
    </w:p>
    <w:p w14:paraId="19F95F8E">
      <w:pPr>
        <w:rPr>
          <w:rFonts w:ascii="Times New Roman" w:hAnsi="Times New Roman" w:eastAsia="SimSun" w:cs="Times New Roman"/>
          <w:sz w:val="24"/>
          <w:szCs w:val="24"/>
        </w:rPr>
      </w:pPr>
      <w:r>
        <w:rPr>
          <w:rFonts w:ascii="Times New Roman" w:hAnsi="Times New Roman" w:eastAsia="SimSun" w:cs="Times New Roman"/>
          <w:sz w:val="24"/>
          <w:szCs w:val="24"/>
        </w:rPr>
        <w:t xml:space="preserve">The International Journal of Smart Agriculture Technology (2020) wrote about new ideas in chicken farming, such as brooder homes that run on solar power, IoT-based brooding systems, and adaptive lighting systems. </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 xml:space="preserve">These studies show that more and more farmers are using modern technology to make their farms more productive and environmentally friendly. </w:t>
      </w:r>
    </w:p>
    <w:p w14:paraId="0ED37F7D">
      <w:pPr>
        <w:rPr>
          <w:rFonts w:ascii="Times New Roman" w:hAnsi="Times New Roman" w:eastAsia="SimSun" w:cs="Times New Roman"/>
          <w:sz w:val="24"/>
          <w:szCs w:val="24"/>
        </w:rPr>
      </w:pPr>
      <w:r>
        <w:rPr>
          <w:rFonts w:ascii="Times New Roman" w:hAnsi="Times New Roman" w:eastAsia="SimSun" w:cs="Times New Roman"/>
          <w:sz w:val="24"/>
          <w:szCs w:val="24"/>
        </w:rPr>
        <w:br w:type="textWrapping"/>
      </w:r>
      <w:r>
        <w:rPr>
          <w:rFonts w:ascii="Times New Roman" w:hAnsi="Times New Roman" w:eastAsia="SimSun" w:cs="Times New Roman"/>
          <w:b/>
          <w:bCs/>
          <w:sz w:val="24"/>
          <w:szCs w:val="24"/>
        </w:rPr>
        <w:t>2.2.3 [3]Problems Found in Earlier Research</w:t>
      </w:r>
    </w:p>
    <w:p w14:paraId="62CE9B06">
      <w:pPr>
        <w:rPr>
          <w:rFonts w:ascii="Times New Roman" w:hAnsi="Times New Roman" w:eastAsia="SimSun" w:cs="Times New Roman"/>
          <w:sz w:val="24"/>
          <w:szCs w:val="24"/>
        </w:rPr>
      </w:pPr>
      <w:r>
        <w:rPr>
          <w:rFonts w:ascii="Times New Roman" w:hAnsi="Times New Roman" w:eastAsia="SimSun" w:cs="Times New Roman"/>
          <w:sz w:val="24"/>
          <w:szCs w:val="24"/>
        </w:rPr>
        <w:t xml:space="preserve">Numerous studies have identified a number of issues with automation, despite the fact that it has been demonstrated to have benefits. These issues include the high initial cost, the requirement for technical expertise, and the fact that many local farmers are unaware of it (Nwachukwu et al, 2015). These findings highlight the need for reasonably priced, user-friendly technologies that require little technical expertise to set up and maintain. That's precisely what we're attempting to achieve. </w:t>
      </w:r>
    </w:p>
    <w:p w14:paraId="2B1E335C">
      <w:pPr>
        <w:rPr>
          <w:rFonts w:ascii="Times New Roman" w:hAnsi="Times New Roman" w:eastAsia="SimSun" w:cs="Times New Roman"/>
          <w:sz w:val="24"/>
          <w:szCs w:val="24"/>
        </w:rPr>
      </w:pPr>
      <w:r>
        <w:rPr>
          <w:rFonts w:ascii="Times New Roman" w:hAnsi="Times New Roman" w:eastAsia="SimSun" w:cs="Times New Roman"/>
          <w:sz w:val="24"/>
          <w:szCs w:val="24"/>
        </w:rPr>
        <w:br w:type="textWrapping"/>
      </w:r>
      <w:r>
        <w:rPr>
          <w:rFonts w:ascii="Times New Roman" w:hAnsi="Times New Roman" w:eastAsia="SimSun" w:cs="Times New Roman"/>
          <w:b/>
          <w:bCs/>
          <w:sz w:val="24"/>
          <w:szCs w:val="24"/>
        </w:rPr>
        <w:t>An overview of the literature review</w:t>
      </w:r>
    </w:p>
    <w:p w14:paraId="40A525C4">
      <w:pPr>
        <w:rPr>
          <w:rFonts w:ascii="Times New Roman" w:hAnsi="Times New Roman" w:cs="Times New Roman"/>
          <w:sz w:val="24"/>
          <w:szCs w:val="24"/>
        </w:rPr>
      </w:pPr>
      <w:r>
        <w:rPr>
          <w:rFonts w:ascii="Times New Roman" w:hAnsi="Times New Roman" w:eastAsia="SimSun" w:cs="Times New Roman"/>
          <w:sz w:val="24"/>
          <w:szCs w:val="24"/>
        </w:rPr>
        <w:t xml:space="preserve">The long-standing issue of temperature fluctuations in chicken brooding can be effectively resolved by automation, according to both theoretical and empirical evaluations. Previous research shows that sensor-based systems and embedded controllers can effectively control agricultural conditions. But there is still a gap in creating brooding systems that are versatile, inexpensive, and easy to use for small and medium-sized poultry farmers, especially in developing nations. </w:t>
      </w:r>
      <w:r>
        <w:rPr>
          <w:rFonts w:ascii="Times New Roman" w:hAnsi="Times New Roman" w:cs="Times New Roman"/>
          <w:sz w:val="24"/>
          <w:szCs w:val="24"/>
        </w:rPr>
        <w:t xml:space="preserve">This research seeks to fill that gap through the building and construction of a prototype of an </w:t>
      </w:r>
      <w:r>
        <w:rPr>
          <w:rStyle w:val="14"/>
          <w:rFonts w:ascii="Times New Roman" w:hAnsi="Times New Roman" w:cs="Times New Roman"/>
          <w:b w:val="0"/>
          <w:bCs w:val="0"/>
          <w:sz w:val="24"/>
          <w:szCs w:val="24"/>
        </w:rPr>
        <w:t>Automatic Temperature Controlled Brooder House</w:t>
      </w:r>
      <w:r>
        <w:rPr>
          <w:rFonts w:ascii="Times New Roman" w:hAnsi="Times New Roman" w:cs="Times New Roman"/>
          <w:sz w:val="24"/>
          <w:szCs w:val="24"/>
        </w:rPr>
        <w:t>, using readily available and highly effective technologies.</w:t>
      </w:r>
    </w:p>
    <w:p w14:paraId="1AA6A5C6">
      <w:pPr>
        <w:rPr>
          <w:rFonts w:ascii="Times New Roman" w:hAnsi="Times New Roman" w:cs="Times New Roman"/>
          <w:sz w:val="24"/>
          <w:szCs w:val="24"/>
        </w:rPr>
      </w:pPr>
    </w:p>
    <w:p w14:paraId="472C1BF8">
      <w:pPr>
        <w:rPr>
          <w:rFonts w:ascii="Times New Roman" w:hAnsi="Times New Roman" w:cs="Times New Roman"/>
          <w:sz w:val="24"/>
          <w:szCs w:val="24"/>
        </w:rPr>
      </w:pPr>
    </w:p>
    <w:p w14:paraId="25FAD3FA">
      <w:pPr>
        <w:rPr>
          <w:rFonts w:ascii="Times New Roman" w:hAnsi="Times New Roman" w:cs="Times New Roman"/>
          <w:sz w:val="24"/>
          <w:szCs w:val="24"/>
        </w:rPr>
      </w:pPr>
    </w:p>
    <w:p w14:paraId="0632610B">
      <w:pPr>
        <w:pStyle w:val="4"/>
        <w:rPr>
          <w:rStyle w:val="14"/>
          <w:rFonts w:hint="default"/>
          <w:b/>
          <w:bCs/>
          <w:szCs w:val="24"/>
        </w:rPr>
      </w:pPr>
      <w:bookmarkStart w:id="51" w:name="_Toc210657193"/>
      <w:bookmarkStart w:id="52" w:name="_Toc210149622"/>
      <w:bookmarkStart w:id="53" w:name="_Toc2895"/>
      <w:r>
        <w:rPr>
          <w:rStyle w:val="14"/>
          <w:rFonts w:hint="default"/>
          <w:b/>
          <w:bCs/>
          <w:szCs w:val="24"/>
        </w:rPr>
        <w:t>2.3 Theoretical Framework</w:t>
      </w:r>
      <w:bookmarkEnd w:id="51"/>
      <w:bookmarkEnd w:id="52"/>
      <w:bookmarkEnd w:id="53"/>
    </w:p>
    <w:p w14:paraId="55C19ABE">
      <w:pPr>
        <w:pStyle w:val="13"/>
        <w:rPr>
          <w:rFonts w:ascii="Times New Roman" w:hAnsi="Times New Roman" w:cs="Times New Roman"/>
        </w:rPr>
      </w:pPr>
      <w:r>
        <w:rPr>
          <w:rFonts w:ascii="Times New Roman" w:hAnsi="Times New Roman" w:cs="Times New Roman"/>
        </w:rPr>
        <w:t xml:space="preserve">The building and implementation of an </w:t>
      </w:r>
      <w:r>
        <w:rPr>
          <w:rStyle w:val="14"/>
          <w:rFonts w:ascii="Times New Roman" w:hAnsi="Times New Roman" w:cs="Times New Roman"/>
          <w:b w:val="0"/>
          <w:bCs w:val="0"/>
        </w:rPr>
        <w:t xml:space="preserve">Automatic Temperature Controlled Brooder House </w:t>
      </w:r>
      <w:r>
        <w:rPr>
          <w:rStyle w:val="14"/>
          <w:rFonts w:hint="default" w:ascii="Times New Roman" w:hAnsi="Times New Roman" w:cs="Times New Roman"/>
          <w:b w:val="0"/>
          <w:bCs w:val="0"/>
          <w:lang w:val="en-US"/>
        </w:rPr>
        <w:t xml:space="preserve">was </w:t>
      </w:r>
      <w:r>
        <w:rPr>
          <w:rFonts w:ascii="Times New Roman" w:hAnsi="Times New Roman" w:cs="Times New Roman"/>
        </w:rPr>
        <w:t>underpinned by several theoretical principles drawn from electrical/electronic engineering and control systems. These theories form</w:t>
      </w:r>
      <w:r>
        <w:rPr>
          <w:rFonts w:hint="default" w:ascii="Times New Roman" w:hAnsi="Times New Roman" w:cs="Times New Roman"/>
          <w:lang w:val="en-US"/>
        </w:rPr>
        <w:t>ed</w:t>
      </w:r>
      <w:r>
        <w:rPr>
          <w:rFonts w:ascii="Times New Roman" w:hAnsi="Times New Roman" w:cs="Times New Roman"/>
        </w:rPr>
        <w:t xml:space="preserve"> the foundation upon which the project's component integrates and operational mechanisms are built.</w:t>
      </w:r>
    </w:p>
    <w:p w14:paraId="7F5A4A41">
      <w:pPr>
        <w:pStyle w:val="13"/>
        <w:rPr>
          <w:rFonts w:ascii="Times New Roman" w:hAnsi="Times New Roman" w:cs="Times New Roman"/>
        </w:rPr>
      </w:pPr>
    </w:p>
    <w:p w14:paraId="45DF9AA5">
      <w:pPr>
        <w:pStyle w:val="5"/>
        <w:rPr>
          <w:rFonts w:hint="default"/>
        </w:rPr>
      </w:pPr>
      <w:r>
        <w:rPr>
          <w:rStyle w:val="14"/>
          <w:rFonts w:hint="default" w:ascii="Times New Roman" w:hAnsi="Times New Roman"/>
          <w:b/>
          <w:bCs/>
        </w:rPr>
        <w:t>2.3.1 Control System Theory</w:t>
      </w:r>
    </w:p>
    <w:p w14:paraId="2E3C8FAC">
      <w:pPr>
        <w:pStyle w:val="13"/>
        <w:rPr>
          <w:rFonts w:ascii="Times New Roman" w:hAnsi="Times New Roman" w:cs="Times New Roman"/>
        </w:rPr>
      </w:pPr>
      <w:r>
        <w:rPr>
          <w:rFonts w:ascii="Times New Roman" w:hAnsi="Times New Roman" w:cs="Times New Roman"/>
        </w:rPr>
        <w:t>At the core of the automatic brooder system is the concept of feedback control, a principle studied in control system engineering. A control system uses sensors to monitor output, compares it with a desired setpoint, and makes corrections through actuators.</w:t>
      </w:r>
    </w:p>
    <w:p w14:paraId="64608A41">
      <w:pPr>
        <w:pStyle w:val="13"/>
        <w:rPr>
          <w:rFonts w:ascii="Times New Roman" w:hAnsi="Times New Roman" w:cs="Times New Roman"/>
        </w:rPr>
      </w:pPr>
    </w:p>
    <w:p w14:paraId="66A4D878">
      <w:pPr>
        <w:pStyle w:val="13"/>
        <w:rPr>
          <w:rFonts w:ascii="Times New Roman" w:hAnsi="Times New Roman" w:cs="Times New Roman"/>
        </w:rPr>
      </w:pPr>
      <w:r>
        <w:rPr>
          <w:rStyle w:val="14"/>
          <w:rFonts w:ascii="Times New Roman" w:hAnsi="Times New Roman" w:cs="Times New Roman"/>
        </w:rPr>
        <w:t>2.3.2 Closed Loop Control System</w:t>
      </w:r>
      <w:r>
        <w:rPr>
          <w:rFonts w:ascii="Times New Roman" w:hAnsi="Times New Roman" w:cs="Times New Roman"/>
        </w:rPr>
        <w:t xml:space="preserve"> </w:t>
      </w:r>
    </w:p>
    <w:p w14:paraId="5D117345">
      <w:pPr>
        <w:pStyle w:val="13"/>
        <w:rPr>
          <w:rFonts w:ascii="Times New Roman" w:hAnsi="Times New Roman" w:cs="Times New Roman"/>
        </w:rPr>
      </w:pPr>
      <w:r>
        <w:rPr>
          <w:rFonts w:ascii="Times New Roman" w:hAnsi="Times New Roman" w:cs="Times New Roman"/>
        </w:rPr>
        <w:t>This system automatically adjusts the output based on feedback. In this project, the temperature sensor acts as the feedback mechanism, the microcontroller serves as the decision-making unit, and the heater/fan acts as the actuator.</w:t>
      </w:r>
    </w:p>
    <w:p w14:paraId="01800BB1">
      <w:pPr>
        <w:pStyle w:val="13"/>
        <w:rPr>
          <w:rFonts w:ascii="Times New Roman" w:hAnsi="Times New Roman" w:cs="Times New Roman"/>
        </w:rPr>
      </w:pPr>
    </w:p>
    <w:p w14:paraId="284D2ED0">
      <w:pPr>
        <w:rPr>
          <w:rFonts w:ascii="Times New Roman" w:hAnsi="Times New Roman" w:cs="Times New Roman"/>
          <w:sz w:val="24"/>
          <w:szCs w:val="24"/>
        </w:rPr>
      </w:pPr>
      <w:r>
        <w:rPr>
          <w:rStyle w:val="14"/>
          <w:rFonts w:ascii="Times New Roman" w:hAnsi="Times New Roman" w:cs="Times New Roman"/>
          <w:sz w:val="24"/>
          <w:szCs w:val="24"/>
        </w:rPr>
        <w:t>2.3.3 ON/OFF Control Logic</w:t>
      </w:r>
    </w:p>
    <w:p w14:paraId="3409AD2B">
      <w:pPr>
        <w:rPr>
          <w:rFonts w:ascii="Times New Roman" w:hAnsi="Times New Roman" w:eastAsia="SimSun" w:cs="Times New Roman"/>
          <w:sz w:val="24"/>
          <w:szCs w:val="24"/>
        </w:rPr>
      </w:pPr>
      <w:r>
        <w:rPr>
          <w:rFonts w:ascii="Times New Roman" w:hAnsi="Times New Roman" w:cs="Times New Roman"/>
          <w:sz w:val="24"/>
          <w:szCs w:val="24"/>
        </w:rPr>
        <w:t xml:space="preserve">This is an easy and simple form of control, commonly applied in heating control systems. </w:t>
      </w:r>
      <w:r>
        <w:rPr>
          <w:rFonts w:ascii="Times New Roman" w:hAnsi="Times New Roman" w:eastAsia="SimSun" w:cs="Times New Roman"/>
          <w:sz w:val="24"/>
          <w:szCs w:val="24"/>
        </w:rPr>
        <w:t xml:space="preserve">The technology turns on the heater when the temperature drops below a certain point and off when it goes above a certain point. It might not work as well as PID control, but it's good and cheap for tiny systems. </w:t>
      </w:r>
    </w:p>
    <w:p w14:paraId="72451429">
      <w:pPr>
        <w:pStyle w:val="3"/>
      </w:pPr>
      <w:bookmarkStart w:id="54" w:name="_Toc10253"/>
      <w:r>
        <w:br w:type="textWrapping"/>
      </w:r>
      <w:bookmarkStart w:id="55" w:name="_Toc210149623"/>
      <w:bookmarkStart w:id="56" w:name="_Toc210657194"/>
      <w:r>
        <w:t>2.4 Thermodynamic principles</w:t>
      </w:r>
      <w:bookmarkEnd w:id="54"/>
      <w:bookmarkEnd w:id="55"/>
      <w:bookmarkEnd w:id="56"/>
      <w:r>
        <w:t xml:space="preserve"> </w:t>
      </w:r>
    </w:p>
    <w:p w14:paraId="5F2360AA">
      <w:pPr>
        <w:rPr>
          <w:rFonts w:ascii="Times New Roman" w:hAnsi="Times New Roman" w:eastAsia="SimSun" w:cs="Times New Roman"/>
          <w:sz w:val="24"/>
          <w:szCs w:val="24"/>
        </w:rPr>
      </w:pPr>
      <w:r>
        <w:rPr>
          <w:rFonts w:ascii="Times New Roman" w:hAnsi="Times New Roman" w:eastAsia="SimSun" w:cs="Times New Roman"/>
          <w:sz w:val="24"/>
          <w:szCs w:val="24"/>
        </w:rPr>
        <w:t xml:space="preserve">The First Law of Thermodynamics (the Law of Energy Conservation): </w:t>
      </w:r>
    </w:p>
    <w:p w14:paraId="6B40546A">
      <w:pPr>
        <w:rPr>
          <w:rFonts w:ascii="Times New Roman" w:hAnsi="Times New Roman" w:eastAsia="SimSun" w:cs="Times New Roman"/>
          <w:sz w:val="24"/>
          <w:szCs w:val="24"/>
        </w:rPr>
      </w:pPr>
      <w:r>
        <w:rPr>
          <w:rFonts w:ascii="Times New Roman" w:hAnsi="Times New Roman" w:eastAsia="SimSun" w:cs="Times New Roman"/>
          <w:sz w:val="24"/>
          <w:szCs w:val="24"/>
        </w:rPr>
        <w:t>The law says that energy can't be made or destroyed, but it can be converted into new types. Heating elements in the brooder system change electrical energy into heat energy to keep the temperature at the right level. The brooder's heat distribution is based on the concepts of conduction, convection, and radiation. Knowing these things helps you figure out where to put the heating elements and the ventilation.</w:t>
      </w:r>
    </w:p>
    <w:p w14:paraId="1DF34D9D">
      <w:pPr>
        <w:rPr>
          <w:rFonts w:ascii="Times New Roman" w:hAnsi="Times New Roman" w:eastAsia="SimSun" w:cs="Times New Roman"/>
          <w:sz w:val="24"/>
          <w:szCs w:val="24"/>
        </w:rPr>
      </w:pPr>
    </w:p>
    <w:p w14:paraId="19F5311E">
      <w:pPr>
        <w:pStyle w:val="3"/>
      </w:pPr>
      <w:bookmarkStart w:id="57" w:name="_Toc210657195"/>
      <w:bookmarkStart w:id="58" w:name="_Toc210149624"/>
      <w:bookmarkStart w:id="59" w:name="_Toc12433"/>
      <w:r>
        <w:rPr>
          <w:rStyle w:val="14"/>
          <w:b/>
          <w:bCs w:val="0"/>
        </w:rPr>
        <w:t>2.5 Embedded systems theory</w:t>
      </w:r>
      <w:bookmarkEnd w:id="57"/>
      <w:bookmarkEnd w:id="58"/>
      <w:bookmarkEnd w:id="59"/>
    </w:p>
    <w:p w14:paraId="6E69FE66">
      <w:pPr>
        <w:pStyle w:val="13"/>
        <w:rPr>
          <w:rFonts w:ascii="Times New Roman" w:hAnsi="Times New Roman" w:cs="Times New Roman"/>
        </w:rPr>
      </w:pPr>
      <w:r>
        <w:rPr>
          <w:rFonts w:ascii="Times New Roman" w:hAnsi="Times New Roman" w:cs="Times New Roman"/>
        </w:rPr>
        <w:t>An embedded system is a combination of hardware and software designed for a specific function. In this case, it involves:</w:t>
      </w:r>
    </w:p>
    <w:p w14:paraId="7351793A">
      <w:pPr>
        <w:pStyle w:val="13"/>
        <w:rPr>
          <w:rFonts w:ascii="Times New Roman" w:hAnsi="Times New Roman" w:cs="Times New Roman"/>
        </w:rPr>
      </w:pPr>
    </w:p>
    <w:p w14:paraId="17A48EBF">
      <w:pPr>
        <w:pStyle w:val="13"/>
        <w:rPr>
          <w:rFonts w:ascii="Times New Roman" w:hAnsi="Times New Roman" w:cs="Times New Roman"/>
        </w:rPr>
      </w:pPr>
      <w:r>
        <w:rPr>
          <w:rStyle w:val="14"/>
          <w:rFonts w:ascii="Times New Roman" w:hAnsi="Times New Roman" w:cs="Times New Roman"/>
        </w:rPr>
        <w:t>2.5.1 Microcontroller Programming</w:t>
      </w:r>
    </w:p>
    <w:p w14:paraId="1F0505CA">
      <w:pPr>
        <w:pStyle w:val="13"/>
        <w:rPr>
          <w:rFonts w:ascii="Times New Roman" w:hAnsi="Times New Roman" w:cs="Times New Roman"/>
        </w:rPr>
      </w:pPr>
      <w:r>
        <w:rPr>
          <w:rFonts w:ascii="Times New Roman" w:hAnsi="Times New Roman" w:cs="Times New Roman"/>
        </w:rPr>
        <w:t>The system is built on a programmable microcontroller ( ATMEGA 328-P), which receives input from sensors and executes control logic to manage output devices.</w:t>
      </w:r>
    </w:p>
    <w:p w14:paraId="1EBBC60A">
      <w:pPr>
        <w:pStyle w:val="13"/>
        <w:rPr>
          <w:rFonts w:ascii="Times New Roman" w:hAnsi="Times New Roman" w:cs="Times New Roman"/>
        </w:rPr>
      </w:pPr>
    </w:p>
    <w:p w14:paraId="24A93531">
      <w:pPr>
        <w:pStyle w:val="13"/>
        <w:rPr>
          <w:rFonts w:ascii="Times New Roman" w:hAnsi="Times New Roman" w:cs="Times New Roman"/>
        </w:rPr>
      </w:pPr>
      <w:r>
        <w:rPr>
          <w:rStyle w:val="14"/>
          <w:rFonts w:ascii="Times New Roman" w:hAnsi="Times New Roman" w:cs="Times New Roman"/>
        </w:rPr>
        <w:t>2.5.2 Sensor Integration</w:t>
      </w:r>
      <w:r>
        <w:rPr>
          <w:rFonts w:ascii="Times New Roman" w:hAnsi="Times New Roman" w:cs="Times New Roman"/>
        </w:rPr>
        <w:t>:</w:t>
      </w:r>
    </w:p>
    <w:p w14:paraId="0A6A5E30">
      <w:pPr>
        <w:pStyle w:val="13"/>
        <w:rPr>
          <w:rFonts w:ascii="Times New Roman" w:hAnsi="Times New Roman" w:cs="Times New Roman"/>
        </w:rPr>
      </w:pPr>
      <w:r>
        <w:rPr>
          <w:rFonts w:ascii="Times New Roman" w:hAnsi="Times New Roman" w:cs="Times New Roman"/>
        </w:rPr>
        <w:t>Temperature sensors like the  DS20B18 and LM35 use digital signals to provide real-time temperature readings. The theoretical understanding of signal processing.</w:t>
      </w:r>
    </w:p>
    <w:p w14:paraId="2DAC128F">
      <w:pPr>
        <w:pStyle w:val="13"/>
        <w:rPr>
          <w:rFonts w:ascii="Times New Roman" w:hAnsi="Times New Roman" w:cs="Times New Roman"/>
        </w:rPr>
      </w:pPr>
      <w:r>
        <w:rPr>
          <w:rFonts w:ascii="Times New Roman" w:hAnsi="Times New Roman" w:cs="Times New Roman"/>
        </w:rPr>
        <w:t xml:space="preserve">In summary, the automatic brooder house project </w:t>
      </w:r>
      <w:r>
        <w:rPr>
          <w:rFonts w:hint="default" w:ascii="Times New Roman" w:hAnsi="Times New Roman" w:cs="Times New Roman"/>
          <w:lang w:val="en-US"/>
        </w:rPr>
        <w:t>was</w:t>
      </w:r>
      <w:r>
        <w:rPr>
          <w:rFonts w:ascii="Times New Roman" w:hAnsi="Times New Roman" w:cs="Times New Roman"/>
        </w:rPr>
        <w:t xml:space="preserve"> a practical application of fundamental engineering theories, including control system principles, thermodynamics, circuit theory, and embedded systems programming. These concepts, many of which are covered in core courses within the Electrical/Electronic Engineering curriculum, collectively provide the theoretical backbone for designing a reliable, cost-effective,  and efficient temperature-controlled environment for poultry brooding.</w:t>
      </w:r>
    </w:p>
    <w:p w14:paraId="2B709019">
      <w:pPr>
        <w:pStyle w:val="13"/>
        <w:rPr>
          <w:rFonts w:ascii="Times New Roman" w:hAnsi="Times New Roman" w:cs="Times New Roman"/>
        </w:rPr>
      </w:pPr>
    </w:p>
    <w:p w14:paraId="1854C8DB">
      <w:pPr>
        <w:pStyle w:val="3"/>
      </w:pPr>
      <w:bookmarkStart w:id="60" w:name="_Toc210657196"/>
      <w:bookmarkStart w:id="61" w:name="_Toc210149625"/>
      <w:bookmarkStart w:id="62" w:name="_Toc18040"/>
      <w:r>
        <w:rPr>
          <w:rStyle w:val="14"/>
          <w:b/>
          <w:bCs w:val="0"/>
          <w:szCs w:val="24"/>
        </w:rPr>
        <w:t>2.6 Review of empirical literature</w:t>
      </w:r>
      <w:bookmarkEnd w:id="60"/>
      <w:bookmarkEnd w:id="61"/>
      <w:bookmarkEnd w:id="62"/>
    </w:p>
    <w:p w14:paraId="07AA2EC3">
      <w:pPr>
        <w:pStyle w:val="13"/>
        <w:rPr>
          <w:rFonts w:ascii="Times New Roman" w:hAnsi="Times New Roman" w:cs="Times New Roman"/>
        </w:rPr>
      </w:pPr>
      <w:r>
        <w:rPr>
          <w:rFonts w:ascii="Times New Roman" w:hAnsi="Times New Roman" w:cs="Times New Roman"/>
        </w:rPr>
        <w:t xml:space="preserve">The </w:t>
      </w:r>
      <w:r>
        <w:rPr>
          <w:rStyle w:val="14"/>
          <w:rFonts w:ascii="Times New Roman" w:hAnsi="Times New Roman" w:cs="Times New Roman"/>
          <w:b w:val="0"/>
          <w:bCs w:val="0"/>
        </w:rPr>
        <w:t>Review of Empirical Literature</w:t>
      </w:r>
      <w:r>
        <w:rPr>
          <w:rFonts w:ascii="Times New Roman" w:hAnsi="Times New Roman" w:cs="Times New Roman"/>
        </w:rPr>
        <w:t xml:space="preserve"> focuses on past scientific research, academic projects, and technical innovations related to the development and application of automatic brooder systems, temperature control mechanisms, and smart farming technologies. These studies give an understanding of how similar systems were designed, the challenges encountered, and the outcomes obtained, thereby justifying the need for and guiding the development of </w:t>
      </w:r>
      <w:r>
        <w:rPr>
          <w:rFonts w:ascii="Times New Roman" w:hAnsi="Times New Roman" w:cs="Times New Roman"/>
          <w:lang w:val="en-US"/>
        </w:rPr>
        <w:t>my</w:t>
      </w:r>
      <w:r>
        <w:rPr>
          <w:rFonts w:ascii="Times New Roman" w:hAnsi="Times New Roman" w:cs="Times New Roman"/>
        </w:rPr>
        <w:t xml:space="preserve"> project.</w:t>
      </w:r>
    </w:p>
    <w:p w14:paraId="26D0A0F8">
      <w:pPr>
        <w:pStyle w:val="13"/>
        <w:rPr>
          <w:rFonts w:ascii="Times New Roman" w:hAnsi="Times New Roman" w:cs="Times New Roman"/>
        </w:rPr>
      </w:pPr>
    </w:p>
    <w:p w14:paraId="2CBC116D">
      <w:pPr>
        <w:pStyle w:val="5"/>
        <w:rPr>
          <w:rFonts w:hint="default" w:ascii="Times New Roman" w:hAnsi="Times New Roman"/>
        </w:rPr>
      </w:pPr>
      <w:r>
        <w:rPr>
          <w:rStyle w:val="14"/>
          <w:rFonts w:hint="default" w:ascii="Times New Roman" w:hAnsi="Times New Roman"/>
          <w:b/>
          <w:bCs/>
        </w:rPr>
        <w:t>2.6.1 [10]Adeyemo et al. (2017) – Design and Implementation of an Automatic Poultry Brooder System</w:t>
      </w:r>
    </w:p>
    <w:p w14:paraId="45F55971">
      <w:pPr>
        <w:pStyle w:val="13"/>
        <w:rPr>
          <w:rFonts w:ascii="Times New Roman" w:hAnsi="Times New Roman" w:eastAsia="SimSun" w:cs="Times New Roman"/>
        </w:rPr>
      </w:pPr>
      <w:r>
        <w:rPr>
          <w:rFonts w:ascii="Times New Roman" w:hAnsi="Times New Roman" w:cs="Times New Roman"/>
        </w:rPr>
        <w:t xml:space="preserve">In this study, published in the </w:t>
      </w:r>
      <w:r>
        <w:rPr>
          <w:rStyle w:val="9"/>
          <w:rFonts w:ascii="Times New Roman" w:hAnsi="Times New Roman" w:cs="Times New Roman"/>
          <w:i w:val="0"/>
          <w:iCs w:val="0"/>
        </w:rPr>
        <w:t>International Journal of Engineering and Technology</w:t>
      </w:r>
      <w:r>
        <w:rPr>
          <w:rFonts w:ascii="Times New Roman" w:hAnsi="Times New Roman" w:cs="Times New Roman"/>
        </w:rPr>
        <w:t xml:space="preserve">, Adeyemo and colleagues developed an automatic brooder system using the </w:t>
      </w:r>
      <w:r>
        <w:rPr>
          <w:rStyle w:val="14"/>
          <w:rFonts w:ascii="Times New Roman" w:hAnsi="Times New Roman" w:cs="Times New Roman"/>
          <w:b w:val="0"/>
          <w:bCs w:val="0"/>
        </w:rPr>
        <w:t>LM35 temperature sensor</w:t>
      </w:r>
      <w:r>
        <w:rPr>
          <w:rFonts w:ascii="Times New Roman" w:hAnsi="Times New Roman" w:cs="Times New Roman"/>
        </w:rPr>
        <w:t xml:space="preserve">, </w:t>
      </w:r>
      <w:r>
        <w:rPr>
          <w:rStyle w:val="14"/>
          <w:rFonts w:ascii="Times New Roman" w:hAnsi="Times New Roman" w:cs="Times New Roman"/>
          <w:b w:val="0"/>
          <w:bCs w:val="0"/>
        </w:rPr>
        <w:t>PIC microcontroller</w:t>
      </w:r>
      <w:r>
        <w:rPr>
          <w:rFonts w:ascii="Times New Roman" w:hAnsi="Times New Roman" w:cs="Times New Roman"/>
        </w:rPr>
        <w:t xml:space="preserve">, and a </w:t>
      </w:r>
      <w:r>
        <w:rPr>
          <w:rStyle w:val="14"/>
          <w:rFonts w:ascii="Times New Roman" w:hAnsi="Times New Roman" w:cs="Times New Roman"/>
          <w:b w:val="0"/>
          <w:bCs w:val="0"/>
        </w:rPr>
        <w:t>12V DC fan</w:t>
      </w:r>
      <w:r>
        <w:rPr>
          <w:rFonts w:ascii="Times New Roman" w:hAnsi="Times New Roman" w:cs="Times New Roman"/>
        </w:rPr>
        <w:t xml:space="preserve"> for cooling and a </w:t>
      </w:r>
      <w:r>
        <w:rPr>
          <w:rStyle w:val="14"/>
          <w:rFonts w:ascii="Times New Roman" w:hAnsi="Times New Roman" w:cs="Times New Roman"/>
          <w:b w:val="0"/>
          <w:bCs w:val="0"/>
        </w:rPr>
        <w:t>60W bulb</w:t>
      </w:r>
      <w:r>
        <w:rPr>
          <w:rFonts w:ascii="Times New Roman" w:hAnsi="Times New Roman" w:cs="Times New Roman"/>
        </w:rPr>
        <w:t xml:space="preserve"> for heating. The system was designed to activate either the heater or the fan, depending on sensor readings. The test results showed that the system maintained a stable temperature between </w:t>
      </w:r>
      <w:r>
        <w:rPr>
          <w:rStyle w:val="14"/>
          <w:rFonts w:ascii="Times New Roman" w:hAnsi="Times New Roman" w:cs="Times New Roman"/>
          <w:b w:val="0"/>
          <w:bCs w:val="0"/>
        </w:rPr>
        <w:t>32°C and 34°C</w:t>
      </w:r>
      <w:r>
        <w:rPr>
          <w:rFonts w:ascii="Times New Roman" w:hAnsi="Times New Roman" w:cs="Times New Roman"/>
        </w:rPr>
        <w:t xml:space="preserve">, which significantly reduced chick mortality rates by 25% compared to manual brooding. </w:t>
      </w:r>
      <w:r>
        <w:rPr>
          <w:rFonts w:ascii="Times New Roman" w:hAnsi="Times New Roman" w:eastAsia="SimSun" w:cs="Times New Roman"/>
        </w:rPr>
        <w:t>This study demonstrates the usefulness of basic electronic components for brooding automation, emphasizing temperature accuracy and power efficiency.</w:t>
      </w:r>
    </w:p>
    <w:p w14:paraId="70750B88">
      <w:pPr>
        <w:pStyle w:val="13"/>
        <w:rPr>
          <w:rFonts w:ascii="Times New Roman" w:hAnsi="Times New Roman" w:eastAsia="SimSun" w:cs="Times New Roman"/>
        </w:rPr>
      </w:pPr>
    </w:p>
    <w:p w14:paraId="3F421570">
      <w:pPr>
        <w:pStyle w:val="13"/>
        <w:rPr>
          <w:rFonts w:ascii="Times New Roman" w:hAnsi="Times New Roman" w:eastAsia="SimSun" w:cs="Times New Roman"/>
        </w:rPr>
      </w:pPr>
    </w:p>
    <w:p w14:paraId="5548452F">
      <w:pPr>
        <w:pStyle w:val="5"/>
        <w:rPr>
          <w:rFonts w:hint="default" w:ascii="Times New Roman" w:hAnsi="Times New Roman"/>
        </w:rPr>
      </w:pPr>
      <w:r>
        <w:rPr>
          <w:rStyle w:val="14"/>
          <w:rFonts w:hint="default" w:ascii="Times New Roman" w:hAnsi="Times New Roman"/>
          <w:b/>
          <w:bCs/>
        </w:rPr>
        <w:t>2.6.2 [9]Olayemi &amp; Ezenwa (2019) – GSM-Based Remote Temperature Monitoring System for Poultry Houses</w:t>
      </w:r>
    </w:p>
    <w:p w14:paraId="509301C0">
      <w:pPr>
        <w:pStyle w:val="13"/>
        <w:rPr>
          <w:rFonts w:ascii="Times New Roman" w:hAnsi="Times New Roman" w:eastAsia="SimSun" w:cs="Times New Roman"/>
        </w:rPr>
      </w:pPr>
      <w:r>
        <w:rPr>
          <w:rFonts w:ascii="Times New Roman" w:hAnsi="Times New Roman" w:cs="Times New Roman"/>
        </w:rPr>
        <w:t xml:space="preserve">This undergraduate student from the Federal University of Technology, Akure, introduced a </w:t>
      </w:r>
      <w:r>
        <w:rPr>
          <w:rStyle w:val="14"/>
          <w:rFonts w:ascii="Times New Roman" w:hAnsi="Times New Roman" w:cs="Times New Roman"/>
          <w:b w:val="0"/>
          <w:bCs w:val="0"/>
        </w:rPr>
        <w:t>module</w:t>
      </w:r>
      <w:r>
        <w:rPr>
          <w:rFonts w:ascii="Times New Roman" w:hAnsi="Times New Roman" w:cs="Times New Roman"/>
        </w:rPr>
        <w:t xml:space="preserve"> integrated with a temperature sensor and microcontroller, enabling farmers to monitor brooder temperature changes through SMS alerts. Although it did not directly control the temperature, it enabled farmers to take immediate actions. The study revealed improved response time to temperature changes, leading to better brooding outcomes. This h</w:t>
      </w:r>
      <w:r>
        <w:rPr>
          <w:rFonts w:ascii="Times New Roman" w:hAnsi="Times New Roman" w:eastAsia="SimSun" w:cs="Times New Roman"/>
        </w:rPr>
        <w:t>ighlights the role of communication and monitoring in poultry management and presents opportunities for remote control integration in future designs.</w:t>
      </w:r>
    </w:p>
    <w:p w14:paraId="32B70F3F">
      <w:pPr>
        <w:pStyle w:val="13"/>
        <w:rPr>
          <w:rFonts w:ascii="Times New Roman" w:hAnsi="Times New Roman" w:eastAsia="SimSun" w:cs="Times New Roman"/>
        </w:rPr>
      </w:pPr>
    </w:p>
    <w:p w14:paraId="33D0BE54">
      <w:pPr>
        <w:pStyle w:val="5"/>
        <w:rPr>
          <w:rFonts w:hint="default" w:ascii="Times New Roman" w:hAnsi="Times New Roman"/>
        </w:rPr>
      </w:pPr>
      <w:r>
        <w:rPr>
          <w:rStyle w:val="14"/>
          <w:rFonts w:hint="default" w:ascii="Times New Roman" w:hAnsi="Times New Roman"/>
          <w:b/>
          <w:bCs/>
        </w:rPr>
        <w:t>2.6.3 [16]Iroegbu, C. (2016) – Development of a Low-Cost Automated Poultry Incubator Using Arduino</w:t>
      </w:r>
    </w:p>
    <w:p w14:paraId="42C5250A">
      <w:pPr>
        <w:pStyle w:val="13"/>
        <w:rPr>
          <w:rFonts w:ascii="Times New Roman" w:hAnsi="Times New Roman" w:eastAsia="SimSun" w:cs="Times New Roman"/>
        </w:rPr>
      </w:pPr>
      <w:r>
        <w:rPr>
          <w:rFonts w:ascii="Times New Roman" w:hAnsi="Times New Roman" w:cs="Times New Roman"/>
        </w:rPr>
        <w:t xml:space="preserve">This project, conducted at Akanu Ibiam Federal Polytechnic, Unwana, employed </w:t>
      </w:r>
      <w:r>
        <w:rPr>
          <w:rStyle w:val="14"/>
          <w:rFonts w:ascii="Times New Roman" w:hAnsi="Times New Roman" w:cs="Times New Roman"/>
          <w:b w:val="0"/>
          <w:bCs w:val="0"/>
        </w:rPr>
        <w:t>Arduino Uno</w:t>
      </w:r>
      <w:r>
        <w:rPr>
          <w:rFonts w:ascii="Times New Roman" w:hAnsi="Times New Roman" w:cs="Times New Roman"/>
        </w:rPr>
        <w:t xml:space="preserve">, </w:t>
      </w:r>
      <w:r>
        <w:rPr>
          <w:rStyle w:val="14"/>
          <w:rFonts w:ascii="Times New Roman" w:hAnsi="Times New Roman" w:cs="Times New Roman"/>
          <w:b w:val="0"/>
          <w:bCs w:val="0"/>
        </w:rPr>
        <w:t>DS20B18 sensor</w:t>
      </w:r>
      <w:r>
        <w:rPr>
          <w:rFonts w:ascii="Times New Roman" w:hAnsi="Times New Roman" w:cs="Times New Roman"/>
        </w:rPr>
        <w:t xml:space="preserve">, and </w:t>
      </w:r>
      <w:r>
        <w:rPr>
          <w:rStyle w:val="14"/>
          <w:rFonts w:ascii="Times New Roman" w:hAnsi="Times New Roman" w:cs="Times New Roman"/>
          <w:b w:val="0"/>
          <w:bCs w:val="0"/>
        </w:rPr>
        <w:t>relays</w:t>
      </w:r>
      <w:r>
        <w:rPr>
          <w:rFonts w:ascii="Times New Roman" w:hAnsi="Times New Roman" w:cs="Times New Roman"/>
        </w:rPr>
        <w:t xml:space="preserve"> to automate a small poultry incubator. The project shares similar components and logic structure with the brooder system. The results indicated that even low-cost microcontrollers can deliver accurate control over thermal environments when programmed properly. This project c</w:t>
      </w:r>
      <w:r>
        <w:rPr>
          <w:rFonts w:ascii="Times New Roman" w:hAnsi="Times New Roman" w:eastAsia="SimSun" w:cs="Times New Roman"/>
        </w:rPr>
        <w:t>onfirms the effectiveness of Arduino-based systems for automated temperature control in small-scale farming applications.</w:t>
      </w:r>
    </w:p>
    <w:p w14:paraId="202AC1DB">
      <w:pPr>
        <w:pStyle w:val="13"/>
        <w:rPr>
          <w:rFonts w:ascii="Times New Roman" w:hAnsi="Times New Roman" w:eastAsia="SimSun" w:cs="Times New Roman"/>
        </w:rPr>
      </w:pPr>
    </w:p>
    <w:p w14:paraId="235BC481">
      <w:pPr>
        <w:pStyle w:val="5"/>
        <w:rPr>
          <w:rFonts w:hint="default" w:ascii="Times New Roman" w:hAnsi="Times New Roman"/>
        </w:rPr>
      </w:pPr>
      <w:r>
        <w:rPr>
          <w:rStyle w:val="14"/>
          <w:rFonts w:hint="default" w:ascii="Times New Roman" w:hAnsi="Times New Roman"/>
          <w:b/>
          <w:bCs/>
        </w:rPr>
        <w:t>2.6.4 [3]Nwachukwu et al. (2015) – Comparative Analysis of Traditional and Automated Poultry Brooding</w:t>
      </w:r>
    </w:p>
    <w:p w14:paraId="77A4B0A4">
      <w:pPr>
        <w:pStyle w:val="13"/>
        <w:rPr>
          <w:rFonts w:ascii="Times New Roman" w:hAnsi="Times New Roman" w:eastAsia="SimSun" w:cs="Times New Roman"/>
        </w:rPr>
      </w:pPr>
      <w:r>
        <w:rPr>
          <w:rFonts w:ascii="Times New Roman" w:hAnsi="Times New Roman" w:cs="Times New Roman"/>
        </w:rPr>
        <w:t>Published in the Nigerian</w:t>
      </w:r>
      <w:r>
        <w:rPr>
          <w:rStyle w:val="9"/>
          <w:rFonts w:ascii="Times New Roman" w:hAnsi="Times New Roman" w:cs="Times New Roman"/>
          <w:i w:val="0"/>
          <w:iCs w:val="0"/>
        </w:rPr>
        <w:t xml:space="preserve"> Journal of Agricultural Technology</w:t>
      </w:r>
      <w:r>
        <w:rPr>
          <w:rFonts w:ascii="Times New Roman" w:hAnsi="Times New Roman" w:cs="Times New Roman"/>
        </w:rPr>
        <w:t xml:space="preserve">, this study compared the performance of traditionally managed brooder houses with automated temperature systems. The researchers observed that automated systems improved the consistency of brooding temperatures, leading to an </w:t>
      </w:r>
      <w:r>
        <w:rPr>
          <w:rStyle w:val="14"/>
          <w:rFonts w:ascii="Times New Roman" w:hAnsi="Times New Roman" w:cs="Times New Roman"/>
          <w:b w:val="0"/>
          <w:bCs w:val="0"/>
        </w:rPr>
        <w:t>18% increase in chick survival rate</w:t>
      </w:r>
      <w:r>
        <w:rPr>
          <w:rFonts w:ascii="Times New Roman" w:hAnsi="Times New Roman" w:cs="Times New Roman"/>
        </w:rPr>
        <w:t xml:space="preserve"> and a </w:t>
      </w:r>
      <w:r>
        <w:rPr>
          <w:rStyle w:val="14"/>
          <w:rFonts w:ascii="Times New Roman" w:hAnsi="Times New Roman" w:cs="Times New Roman"/>
          <w:b w:val="0"/>
          <w:bCs w:val="0"/>
        </w:rPr>
        <w:t>12% improvement in weight gain</w:t>
      </w:r>
      <w:r>
        <w:rPr>
          <w:rFonts w:ascii="Times New Roman" w:hAnsi="Times New Roman" w:cs="Times New Roman"/>
        </w:rPr>
        <w:t xml:space="preserve"> within the first four weeks of life. Their research p</w:t>
      </w:r>
      <w:r>
        <w:rPr>
          <w:rFonts w:ascii="Times New Roman" w:hAnsi="Times New Roman" w:eastAsia="SimSun" w:cs="Times New Roman"/>
        </w:rPr>
        <w:t>rovides measurable evidence of the benefits of automation over manual methods in poultry production</w:t>
      </w:r>
    </w:p>
    <w:p w14:paraId="0CA4C75D">
      <w:pPr>
        <w:pStyle w:val="13"/>
        <w:rPr>
          <w:rFonts w:ascii="Times New Roman" w:hAnsi="Times New Roman" w:eastAsia="SimSun" w:cs="Times New Roman"/>
        </w:rPr>
      </w:pPr>
    </w:p>
    <w:p w14:paraId="04198B0D">
      <w:pPr>
        <w:pStyle w:val="5"/>
        <w:rPr>
          <w:rStyle w:val="14"/>
          <w:rFonts w:hint="default" w:ascii="Times New Roman" w:hAnsi="Times New Roman"/>
          <w:b/>
          <w:bCs/>
        </w:rPr>
      </w:pPr>
      <w:r>
        <w:rPr>
          <w:rStyle w:val="14"/>
          <w:rFonts w:hint="default" w:ascii="Times New Roman" w:hAnsi="Times New Roman"/>
          <w:b/>
          <w:bCs/>
        </w:rPr>
        <w:t>2.6.5 [1]Ahmed et al. (2020) – IoT-Based Smart Brooder System for Rural Farmers</w:t>
      </w:r>
    </w:p>
    <w:p w14:paraId="306FB837">
      <w:pPr>
        <w:pStyle w:val="5"/>
        <w:rPr>
          <w:rFonts w:hint="default"/>
        </w:rPr>
      </w:pPr>
      <w:r>
        <w:rPr>
          <w:rFonts w:ascii="Times New Roman" w:hAnsi="Times New Roman"/>
          <w:b w:val="0"/>
          <w:bCs w:val="0"/>
        </w:rPr>
        <w:t xml:space="preserve">A study conducted at Ahmadu Bello University proposed a smart brooder using an </w:t>
      </w:r>
      <w:r>
        <w:rPr>
          <w:rStyle w:val="14"/>
          <w:rFonts w:ascii="Times New Roman" w:hAnsi="Times New Roman"/>
          <w:b w:val="0"/>
          <w:bCs w:val="0"/>
        </w:rPr>
        <w:t>ESP8266 Wi-Fi module</w:t>
      </w:r>
      <w:r>
        <w:rPr>
          <w:rFonts w:ascii="Times New Roman" w:hAnsi="Times New Roman"/>
        </w:rPr>
        <w:t xml:space="preserve">, </w:t>
      </w:r>
      <w:r>
        <w:rPr>
          <w:rFonts w:ascii="Times New Roman" w:hAnsi="Times New Roman"/>
          <w:b w:val="0"/>
          <w:bCs w:val="0"/>
        </w:rPr>
        <w:t xml:space="preserve">allowing for </w:t>
      </w:r>
      <w:r>
        <w:rPr>
          <w:rFonts w:hint="default" w:ascii="Times New Roman" w:hAnsi="Times New Roman"/>
          <w:b w:val="0"/>
          <w:bCs w:val="0"/>
        </w:rPr>
        <w:t>real-time</w:t>
      </w:r>
      <w:r>
        <w:rPr>
          <w:rFonts w:ascii="Times New Roman" w:hAnsi="Times New Roman"/>
          <w:b w:val="0"/>
          <w:bCs w:val="0"/>
        </w:rPr>
        <w:t xml:space="preserve"> temperature monitoring on a smartphone app. The system included </w:t>
      </w:r>
      <w:r>
        <w:rPr>
          <w:rStyle w:val="14"/>
          <w:rFonts w:ascii="Times New Roman" w:hAnsi="Times New Roman"/>
          <w:b w:val="0"/>
          <w:bCs w:val="0"/>
        </w:rPr>
        <w:t>cloud data logging</w:t>
      </w:r>
      <w:r>
        <w:rPr>
          <w:rFonts w:ascii="Times New Roman" w:hAnsi="Times New Roman"/>
          <w:b w:val="0"/>
          <w:bCs w:val="0"/>
        </w:rPr>
        <w:t xml:space="preserve"> and an </w:t>
      </w:r>
      <w:r>
        <w:rPr>
          <w:rStyle w:val="14"/>
          <w:rFonts w:ascii="Times New Roman" w:hAnsi="Times New Roman"/>
          <w:b w:val="0"/>
          <w:bCs w:val="0"/>
        </w:rPr>
        <w:t>auto-alert feature</w:t>
      </w:r>
      <w:r>
        <w:rPr>
          <w:rFonts w:ascii="Times New Roman" w:hAnsi="Times New Roman"/>
          <w:b w:val="0"/>
          <w:bCs w:val="0"/>
        </w:rPr>
        <w:t xml:space="preserve">. It was designed to serve farmers in </w:t>
      </w:r>
      <w:r>
        <w:rPr>
          <w:rFonts w:hint="default" w:ascii="Times New Roman" w:hAnsi="Times New Roman"/>
          <w:b w:val="0"/>
          <w:bCs w:val="0"/>
        </w:rPr>
        <w:t>off-grid</w:t>
      </w:r>
      <w:r>
        <w:rPr>
          <w:rFonts w:ascii="Times New Roman" w:hAnsi="Times New Roman"/>
          <w:b w:val="0"/>
          <w:bCs w:val="0"/>
        </w:rPr>
        <w:t xml:space="preserve"> areas by incorporating </w:t>
      </w:r>
      <w:r>
        <w:rPr>
          <w:rStyle w:val="14"/>
          <w:rFonts w:ascii="Times New Roman" w:hAnsi="Times New Roman"/>
          <w:b w:val="0"/>
          <w:bCs w:val="0"/>
        </w:rPr>
        <w:t>solar energy</w:t>
      </w:r>
      <w:r>
        <w:rPr>
          <w:rFonts w:ascii="Times New Roman" w:hAnsi="Times New Roman"/>
          <w:b w:val="0"/>
          <w:bCs w:val="0"/>
        </w:rPr>
        <w:t xml:space="preserve">. Field tests in Zaria revealed substantial improvements in management efficiency and </w:t>
      </w:r>
      <w:r>
        <w:rPr>
          <w:rFonts w:hint="default" w:ascii="Times New Roman" w:hAnsi="Times New Roman"/>
          <w:b w:val="0"/>
          <w:bCs w:val="0"/>
        </w:rPr>
        <w:t>decision-making</w:t>
      </w:r>
      <w:r>
        <w:rPr>
          <w:rFonts w:ascii="Times New Roman" w:hAnsi="Times New Roman"/>
          <w:b w:val="0"/>
          <w:bCs w:val="0"/>
        </w:rPr>
        <w:t xml:space="preserve">. This helped to </w:t>
      </w:r>
      <w:r>
        <w:rPr>
          <w:rFonts w:hint="default" w:ascii="Times New Roman" w:hAnsi="Times New Roman"/>
          <w:b w:val="0"/>
          <w:bCs w:val="0"/>
        </w:rPr>
        <w:t>introduce</w:t>
      </w:r>
      <w:r>
        <w:rPr>
          <w:rFonts w:ascii="Times New Roman" w:hAnsi="Times New Roman"/>
          <w:b w:val="0"/>
          <w:bCs w:val="0"/>
        </w:rPr>
        <w:t xml:space="preserve"> advanced automation concepts and connectivity features. </w:t>
      </w:r>
      <w:r>
        <w:rPr>
          <w:rFonts w:hint="default" w:ascii="Times New Roman" w:hAnsi="Times New Roman"/>
          <w:b w:val="0"/>
          <w:bCs w:val="0"/>
        </w:rPr>
        <w:t>This</w:t>
      </w:r>
      <w:r>
        <w:rPr>
          <w:rFonts w:ascii="Times New Roman" w:hAnsi="Times New Roman"/>
          <w:b w:val="0"/>
          <w:bCs w:val="0"/>
        </w:rPr>
        <w:t xml:space="preserve"> shows direction for future development but also illustrates complexity and cost barriers.</w:t>
      </w:r>
    </w:p>
    <w:p w14:paraId="670DCC4C">
      <w:pPr>
        <w:pStyle w:val="13"/>
        <w:rPr>
          <w:rFonts w:ascii="Times New Roman" w:hAnsi="Times New Roman" w:cs="Times New Roman"/>
        </w:rPr>
      </w:pPr>
      <w:r>
        <w:rPr>
          <w:rFonts w:ascii="Times New Roman" w:hAnsi="Times New Roman" w:cs="Times New Roman"/>
        </w:rPr>
        <w:t xml:space="preserve">After reviewing the reviewed studies, it all shows that various approaches have been explored in automating brooder systems, ranging from basic relay-controlled heaters to advanced IoT-based solutions. Most research supports the argument that automatic temperature control leads to improved chick health and reduced operational stress for poultry farmers. However, gaps remain in terms of </w:t>
      </w:r>
      <w:r>
        <w:rPr>
          <w:rStyle w:val="14"/>
          <w:rFonts w:ascii="Times New Roman" w:hAnsi="Times New Roman" w:cs="Times New Roman"/>
          <w:b w:val="0"/>
          <w:bCs w:val="0"/>
        </w:rPr>
        <w:t>cost optimization</w:t>
      </w:r>
      <w:r>
        <w:rPr>
          <w:rFonts w:ascii="Times New Roman" w:hAnsi="Times New Roman" w:cs="Times New Roman"/>
        </w:rPr>
        <w:t xml:space="preserve">, </w:t>
      </w:r>
      <w:r>
        <w:rPr>
          <w:rStyle w:val="14"/>
          <w:rFonts w:ascii="Times New Roman" w:hAnsi="Times New Roman" w:cs="Times New Roman"/>
          <w:b w:val="0"/>
          <w:bCs w:val="0"/>
        </w:rPr>
        <w:t>energy efficiency</w:t>
      </w:r>
      <w:r>
        <w:rPr>
          <w:rFonts w:ascii="Times New Roman" w:hAnsi="Times New Roman" w:cs="Times New Roman"/>
        </w:rPr>
        <w:t xml:space="preserve">, and </w:t>
      </w:r>
      <w:r>
        <w:rPr>
          <w:rStyle w:val="14"/>
          <w:rFonts w:ascii="Times New Roman" w:hAnsi="Times New Roman" w:cs="Times New Roman"/>
          <w:b w:val="0"/>
          <w:bCs w:val="0"/>
        </w:rPr>
        <w:t>ease of use</w:t>
      </w:r>
      <w:r>
        <w:rPr>
          <w:rFonts w:ascii="Times New Roman" w:hAnsi="Times New Roman" w:cs="Times New Roman"/>
        </w:rPr>
        <w:t xml:space="preserve">, especially for rural, small-scale farmers. The present study intends to fill this gap by developing a </w:t>
      </w:r>
      <w:r>
        <w:rPr>
          <w:rStyle w:val="14"/>
          <w:rFonts w:ascii="Times New Roman" w:hAnsi="Times New Roman" w:cs="Times New Roman"/>
          <w:b w:val="0"/>
          <w:bCs w:val="0"/>
        </w:rPr>
        <w:t>locally adaptable, low-cost, and user-friendly automatic brooder system</w:t>
      </w:r>
      <w:r>
        <w:rPr>
          <w:rFonts w:ascii="Times New Roman" w:hAnsi="Times New Roman" w:cs="Times New Roman"/>
        </w:rPr>
        <w:t xml:space="preserve"> that ensures consistent thermal regulation using accessible technologies.</w:t>
      </w:r>
    </w:p>
    <w:p w14:paraId="5D1FF7C5">
      <w:pPr>
        <w:pStyle w:val="13"/>
        <w:tabs>
          <w:tab w:val="left" w:pos="3050"/>
          <w:tab w:val="center" w:pos="4153"/>
        </w:tabs>
        <w:rPr>
          <w:rFonts w:ascii="Times New Roman" w:hAnsi="Times New Roman" w:cs="Times New Roman"/>
          <w:b/>
          <w:bCs/>
          <w:sz w:val="28"/>
          <w:szCs w:val="28"/>
        </w:rPr>
      </w:pPr>
      <w:r>
        <w:rPr>
          <w:rFonts w:ascii="Times New Roman" w:hAnsi="Times New Roman" w:cs="Times New Roman"/>
          <w:b/>
          <w:bCs/>
          <w:sz w:val="28"/>
          <w:szCs w:val="28"/>
        </w:rPr>
        <w:br w:type="page"/>
      </w:r>
    </w:p>
    <w:p w14:paraId="2E712F16">
      <w:pPr>
        <w:pStyle w:val="2"/>
      </w:pPr>
      <w:bookmarkStart w:id="63" w:name="_Toc210123635"/>
      <w:bookmarkStart w:id="64" w:name="_Toc210149626"/>
      <w:bookmarkStart w:id="65" w:name="_Toc210657197"/>
      <w:bookmarkStart w:id="66" w:name="_Toc21340"/>
      <w:r>
        <w:t>CHAPTER THREE</w:t>
      </w:r>
      <w:bookmarkEnd w:id="63"/>
      <w:bookmarkEnd w:id="64"/>
      <w:bookmarkEnd w:id="65"/>
      <w:bookmarkEnd w:id="66"/>
    </w:p>
    <w:p w14:paraId="472835C2">
      <w:pPr>
        <w:pStyle w:val="2"/>
        <w:rPr>
          <w:rStyle w:val="14"/>
          <w:rFonts w:cs="Times New Roman"/>
          <w:b/>
          <w:sz w:val="28"/>
          <w:szCs w:val="28"/>
        </w:rPr>
      </w:pPr>
      <w:bookmarkStart w:id="67" w:name="_Toc210657198"/>
      <w:bookmarkStart w:id="68" w:name="_Toc210149627"/>
      <w:bookmarkStart w:id="69" w:name="_Toc210123636"/>
      <w:bookmarkStart w:id="70" w:name="_Toc27158"/>
      <w:r>
        <w:rPr>
          <w:rStyle w:val="14"/>
          <w:b/>
          <w:bCs w:val="0"/>
        </w:rPr>
        <w:t>METHODOLOGY</w:t>
      </w:r>
      <w:bookmarkEnd w:id="67"/>
      <w:bookmarkEnd w:id="68"/>
      <w:bookmarkEnd w:id="69"/>
      <w:bookmarkEnd w:id="70"/>
    </w:p>
    <w:p w14:paraId="6CA33A5A">
      <w:pPr>
        <w:pStyle w:val="3"/>
        <w:rPr>
          <w:rStyle w:val="14"/>
          <w:rFonts w:cs="Times New Roman"/>
          <w:b w:val="0"/>
          <w:szCs w:val="28"/>
        </w:rPr>
      </w:pPr>
      <w:bookmarkStart w:id="71" w:name="_Toc210149628"/>
      <w:bookmarkStart w:id="72" w:name="_Toc210657199"/>
      <w:bookmarkStart w:id="73" w:name="_Toc12837"/>
      <w:r>
        <w:rPr>
          <w:rStyle w:val="14"/>
          <w:rFonts w:cs="Times New Roman"/>
          <w:b/>
          <w:szCs w:val="28"/>
        </w:rPr>
        <w:t>3.0 Introduction</w:t>
      </w:r>
      <w:bookmarkEnd w:id="71"/>
      <w:bookmarkEnd w:id="72"/>
      <w:bookmarkEnd w:id="73"/>
    </w:p>
    <w:p w14:paraId="4D027798">
      <w:pPr>
        <w:rPr>
          <w:rFonts w:ascii="Times New Roman" w:hAnsi="Times New Roman" w:cs="Times New Roman"/>
          <w:sz w:val="24"/>
          <w:szCs w:val="24"/>
        </w:rPr>
      </w:pPr>
      <w:r>
        <w:rPr>
          <w:rFonts w:ascii="Times New Roman" w:hAnsi="Times New Roman" w:cs="Times New Roman"/>
          <w:sz w:val="24"/>
          <w:szCs w:val="24"/>
        </w:rPr>
        <w:t xml:space="preserve">The </w:t>
      </w:r>
      <w:r>
        <w:rPr>
          <w:rStyle w:val="14"/>
          <w:rFonts w:ascii="Times New Roman" w:hAnsi="Times New Roman" w:cs="Times New Roman"/>
          <w:b w:val="0"/>
          <w:bCs w:val="0"/>
          <w:sz w:val="24"/>
          <w:szCs w:val="24"/>
        </w:rPr>
        <w:t>methodology</w:t>
      </w:r>
      <w:r>
        <w:rPr>
          <w:rFonts w:ascii="Times New Roman" w:hAnsi="Times New Roman" w:cs="Times New Roman"/>
          <w:sz w:val="24"/>
          <w:szCs w:val="24"/>
        </w:rPr>
        <w:t xml:space="preserve"> of this project provides a detailed blueprint for its building and construction of the </w:t>
      </w:r>
      <w:r>
        <w:rPr>
          <w:rStyle w:val="14"/>
          <w:rFonts w:ascii="Times New Roman" w:hAnsi="Times New Roman" w:cs="Times New Roman"/>
          <w:b w:val="0"/>
          <w:bCs w:val="0"/>
          <w:sz w:val="24"/>
          <w:szCs w:val="24"/>
        </w:rPr>
        <w:t>Automatic Temperature Controlled Brooder House.</w:t>
      </w:r>
      <w:r>
        <w:rPr>
          <w:rFonts w:ascii="Times New Roman" w:hAnsi="Times New Roman" w:cs="Times New Roman"/>
          <w:sz w:val="24"/>
          <w:szCs w:val="24"/>
        </w:rPr>
        <w:t xml:space="preserve"> It highlights the systematic process employed in the investigation, as well as the technical procedure involved in implementing the system. The methodology is divided into several key sections, including the research design, system development, materials used, and methods of data collection.</w:t>
      </w:r>
    </w:p>
    <w:p w14:paraId="72B2E772">
      <w:pPr>
        <w:rPr>
          <w:rFonts w:ascii="Times New Roman" w:hAnsi="Times New Roman" w:cs="Times New Roman"/>
        </w:rPr>
      </w:pPr>
    </w:p>
    <w:p w14:paraId="5465E976">
      <w:pPr>
        <w:pStyle w:val="3"/>
        <w:rPr>
          <w:rStyle w:val="14"/>
          <w:rFonts w:cs="Times New Roman"/>
          <w:b/>
          <w:bCs w:val="0"/>
        </w:rPr>
      </w:pPr>
      <w:bookmarkStart w:id="74" w:name="_Toc210149629"/>
      <w:bookmarkStart w:id="75" w:name="_Toc210657200"/>
      <w:bookmarkStart w:id="76" w:name="_Toc10227"/>
      <w:r>
        <w:rPr>
          <w:rStyle w:val="14"/>
          <w:rFonts w:cs="Times New Roman"/>
          <w:b/>
          <w:bCs w:val="0"/>
        </w:rPr>
        <w:t>3.1 Research design</w:t>
      </w:r>
      <w:bookmarkEnd w:id="74"/>
      <w:bookmarkEnd w:id="75"/>
      <w:bookmarkEnd w:id="76"/>
      <w:r>
        <w:rPr>
          <w:rStyle w:val="14"/>
          <w:rFonts w:cs="Times New Roman"/>
          <w:b/>
          <w:bCs w:val="0"/>
        </w:rPr>
        <w:t xml:space="preserve">                                                                                                        </w:t>
      </w:r>
    </w:p>
    <w:p w14:paraId="64BA472E">
      <w:pPr>
        <w:pStyle w:val="5"/>
        <w:rPr>
          <w:rFonts w:hint="default" w:ascii="Times New Roman" w:hAnsi="Times New Roman"/>
        </w:rPr>
      </w:pPr>
      <w:r>
        <w:rPr>
          <w:rStyle w:val="14"/>
          <w:rFonts w:hint="default" w:ascii="Times New Roman" w:hAnsi="Times New Roman"/>
          <w:b/>
          <w:bCs/>
        </w:rPr>
        <w:t>3.1.1 Relevance to the Present Study</w:t>
      </w:r>
    </w:p>
    <w:p w14:paraId="59499E74">
      <w:pPr>
        <w:rPr>
          <w:rFonts w:ascii="Times New Roman" w:hAnsi="Times New Roman" w:eastAsia="SimSun" w:cs="Times New Roman"/>
          <w:sz w:val="24"/>
          <w:szCs w:val="24"/>
        </w:rPr>
      </w:pPr>
      <w:r>
        <w:rPr>
          <w:rFonts w:ascii="Times New Roman" w:hAnsi="Times New Roman" w:eastAsia="SimSun" w:cs="Times New Roman"/>
          <w:sz w:val="24"/>
          <w:szCs w:val="24"/>
        </w:rPr>
        <w:t xml:space="preserve">The project's goal </w:t>
      </w:r>
      <w:r>
        <w:rPr>
          <w:rFonts w:hint="default" w:ascii="Times New Roman" w:hAnsi="Times New Roman" w:eastAsia="SimSun" w:cs="Times New Roman"/>
          <w:sz w:val="24"/>
          <w:szCs w:val="24"/>
          <w:lang w:val="en-US"/>
        </w:rPr>
        <w:t>was</w:t>
      </w:r>
      <w:r>
        <w:rPr>
          <w:rFonts w:ascii="Times New Roman" w:hAnsi="Times New Roman" w:eastAsia="SimSun" w:cs="Times New Roman"/>
          <w:sz w:val="24"/>
          <w:szCs w:val="24"/>
        </w:rPr>
        <w:t xml:space="preserve"> to build and test a working Automatic Temperature Controlled Brooder House in order to address a real-world brooding system problem. </w:t>
      </w:r>
      <w:r>
        <w:rPr>
          <w:rFonts w:ascii="Times New Roman" w:hAnsi="Times New Roman" w:eastAsia="SimSun" w:cs="Times New Roman"/>
          <w:sz w:val="24"/>
          <w:szCs w:val="24"/>
        </w:rPr>
        <w:br w:type="textWrapping"/>
      </w:r>
      <w:r>
        <w:rPr>
          <w:rFonts w:ascii="Times New Roman" w:hAnsi="Times New Roman" w:eastAsia="SimSun" w:cs="Times New Roman"/>
          <w:b/>
          <w:bCs/>
          <w:sz w:val="24"/>
          <w:szCs w:val="24"/>
        </w:rPr>
        <w:t>Study Design Type</w:t>
      </w:r>
      <w:r>
        <w:rPr>
          <w:rFonts w:hint="default" w:ascii="Times New Roman" w:hAnsi="Times New Roman" w:eastAsia="SimSun" w:cs="Times New Roman"/>
          <w:b/>
          <w:bCs/>
          <w:sz w:val="24"/>
          <w:szCs w:val="24"/>
          <w:lang w:val="en-US"/>
        </w:rPr>
        <w:t xml:space="preserve">, </w:t>
      </w:r>
      <w:r>
        <w:rPr>
          <w:rFonts w:ascii="Times New Roman" w:hAnsi="Times New Roman" w:eastAsia="SimSun" w:cs="Times New Roman"/>
          <w:b/>
          <w:bCs/>
          <w:sz w:val="24"/>
          <w:szCs w:val="24"/>
        </w:rPr>
        <w:t>Experimental and Developmental:</w:t>
      </w:r>
      <w:r>
        <w:rPr>
          <w:rFonts w:ascii="Times New Roman" w:hAnsi="Times New Roman" w:eastAsia="SimSun" w:cs="Times New Roman"/>
          <w:sz w:val="24"/>
          <w:szCs w:val="24"/>
        </w:rPr>
        <w:t xml:space="preserve"> Because the objective of this study </w:t>
      </w:r>
      <w:r>
        <w:rPr>
          <w:rFonts w:hint="default" w:ascii="Times New Roman" w:hAnsi="Times New Roman" w:eastAsia="SimSun" w:cs="Times New Roman"/>
          <w:sz w:val="24"/>
          <w:szCs w:val="24"/>
          <w:lang w:val="en-US"/>
        </w:rPr>
        <w:t>was</w:t>
      </w:r>
      <w:r>
        <w:rPr>
          <w:rFonts w:ascii="Times New Roman" w:hAnsi="Times New Roman" w:eastAsia="SimSun" w:cs="Times New Roman"/>
          <w:sz w:val="24"/>
          <w:szCs w:val="24"/>
        </w:rPr>
        <w:t xml:space="preserve"> to create a prototype system and assess its performance under controlled circumstances, it falls under the category of experimental design research, it modifies variables and monitors outcomes. Experimental research is unique. The most important variable in this situation is temperature, and the system's capacity to control it by means of automatic reactions (heating or cooling) is tracked and evaluated. How it relates to the current study. The main goal of this project </w:t>
      </w:r>
      <w:r>
        <w:rPr>
          <w:rFonts w:hint="default" w:ascii="Times New Roman" w:hAnsi="Times New Roman" w:eastAsia="SimSun" w:cs="Times New Roman"/>
          <w:sz w:val="24"/>
          <w:szCs w:val="24"/>
          <w:lang w:val="en-US"/>
        </w:rPr>
        <w:t>was</w:t>
      </w:r>
      <w:r>
        <w:rPr>
          <w:rFonts w:ascii="Times New Roman" w:hAnsi="Times New Roman" w:eastAsia="SimSun" w:cs="Times New Roman"/>
          <w:sz w:val="24"/>
          <w:szCs w:val="24"/>
        </w:rPr>
        <w:t xml:space="preserve"> to build a cheap, automated system for controlling the temperature in places where chickens are raised.</w:t>
      </w:r>
    </w:p>
    <w:p w14:paraId="5781834F">
      <w:pPr>
        <w:rPr>
          <w:rFonts w:ascii="Times New Roman" w:hAnsi="Times New Roman" w:eastAsia="SimSun" w:cs="Times New Roman"/>
          <w:sz w:val="24"/>
          <w:szCs w:val="24"/>
        </w:rPr>
      </w:pPr>
    </w:p>
    <w:p w14:paraId="7850B3CF">
      <w:pPr>
        <w:pStyle w:val="13"/>
        <w:rPr>
          <w:rFonts w:ascii="Times New Roman" w:hAnsi="Times New Roman" w:cs="Times New Roman"/>
        </w:rPr>
      </w:pPr>
      <w:r>
        <w:rPr>
          <w:rFonts w:ascii="Times New Roman" w:hAnsi="Times New Roman" w:cs="Times New Roman"/>
        </w:rPr>
        <w:t>The research steps include:</w:t>
      </w:r>
    </w:p>
    <w:p w14:paraId="4B0F0D13">
      <w:pPr>
        <w:pStyle w:val="13"/>
        <w:numPr>
          <w:ilvl w:val="0"/>
          <w:numId w:val="2"/>
        </w:numPr>
        <w:rPr>
          <w:rFonts w:ascii="Times New Roman" w:hAnsi="Times New Roman" w:cs="Times New Roman"/>
        </w:rPr>
      </w:pPr>
      <w:r>
        <w:rPr>
          <w:rFonts w:ascii="Times New Roman" w:hAnsi="Times New Roman" w:cs="Times New Roman"/>
        </w:rPr>
        <w:t>Identification of temperature challenges in manual brooding methods.</w:t>
      </w:r>
    </w:p>
    <w:p w14:paraId="1B757BEE">
      <w:pPr>
        <w:pStyle w:val="13"/>
        <w:numPr>
          <w:ilvl w:val="0"/>
          <w:numId w:val="2"/>
        </w:numPr>
        <w:rPr>
          <w:rFonts w:ascii="Times New Roman" w:hAnsi="Times New Roman" w:cs="Times New Roman"/>
        </w:rPr>
      </w:pPr>
      <w:r>
        <w:rPr>
          <w:rFonts w:ascii="Times New Roman" w:hAnsi="Times New Roman" w:cs="Times New Roman"/>
        </w:rPr>
        <w:t>Build a system capable of automatic response using sensors, microcontrollers, relays, and actuators.</w:t>
      </w:r>
    </w:p>
    <w:p w14:paraId="05200DC4">
      <w:pPr>
        <w:pStyle w:val="13"/>
        <w:numPr>
          <w:ilvl w:val="0"/>
          <w:numId w:val="2"/>
        </w:numPr>
        <w:rPr>
          <w:rFonts w:ascii="Times New Roman" w:hAnsi="Times New Roman" w:cs="Times New Roman"/>
        </w:rPr>
      </w:pPr>
      <w:r>
        <w:rPr>
          <w:rFonts w:ascii="Times New Roman" w:hAnsi="Times New Roman" w:cs="Times New Roman"/>
        </w:rPr>
        <w:t>Testing of the system in a simulated brooder house environment to evaluate performance.</w:t>
      </w:r>
    </w:p>
    <w:p w14:paraId="39BCC370">
      <w:pPr>
        <w:rPr>
          <w:rFonts w:ascii="Times New Roman" w:hAnsi="Times New Roman" w:eastAsia="SimSun" w:cs="Times New Roman"/>
          <w:sz w:val="24"/>
          <w:szCs w:val="24"/>
        </w:rPr>
      </w:pPr>
    </w:p>
    <w:p w14:paraId="19A2721C">
      <w:pPr>
        <w:pStyle w:val="4"/>
        <w:rPr>
          <w:rFonts w:hint="default"/>
        </w:rPr>
      </w:pPr>
      <w:bookmarkStart w:id="77" w:name="_Toc210657201"/>
      <w:bookmarkStart w:id="78" w:name="_Toc210149630"/>
      <w:bookmarkStart w:id="79" w:name="_Toc17548"/>
      <w:r>
        <w:rPr>
          <w:rStyle w:val="14"/>
          <w:rFonts w:hint="default"/>
          <w:b/>
          <w:bCs/>
        </w:rPr>
        <w:t>3.1.2 System Design and Description</w:t>
      </w:r>
      <w:bookmarkEnd w:id="77"/>
      <w:bookmarkEnd w:id="78"/>
      <w:bookmarkEnd w:id="79"/>
    </w:p>
    <w:p w14:paraId="08006E86">
      <w:pPr>
        <w:pStyle w:val="13"/>
        <w:rPr>
          <w:rFonts w:ascii="Times New Roman" w:hAnsi="Times New Roman" w:cs="Times New Roman"/>
        </w:rPr>
      </w:pPr>
      <w:r>
        <w:rPr>
          <w:rFonts w:ascii="Times New Roman" w:hAnsi="Times New Roman" w:cs="Times New Roman"/>
        </w:rPr>
        <w:t xml:space="preserve">The system comprises both hardware and software components working together to maintain the temperature inside the brooder house. A block diagram and circuit schematic will be developed to guide component interconnection and ensure proper design logic. </w:t>
      </w:r>
    </w:p>
    <w:p w14:paraId="139CAFB3">
      <w:pPr>
        <w:pStyle w:val="13"/>
        <w:rPr>
          <w:rFonts w:ascii="Times New Roman" w:hAnsi="Times New Roman" w:cs="Times New Roman"/>
        </w:rPr>
      </w:pPr>
    </w:p>
    <w:p w14:paraId="7D0D0F29">
      <w:pPr>
        <w:pStyle w:val="3"/>
      </w:pPr>
      <w:bookmarkStart w:id="80" w:name="_Toc210657202"/>
      <w:bookmarkStart w:id="81" w:name="_Toc210123637"/>
      <w:bookmarkStart w:id="82" w:name="_Toc210149631"/>
      <w:bookmarkStart w:id="83" w:name="_Toc31971"/>
      <w:r>
        <w:t>3.2 Circuit diagram</w:t>
      </w:r>
      <w:bookmarkEnd w:id="80"/>
      <w:bookmarkEnd w:id="81"/>
      <w:bookmarkEnd w:id="82"/>
      <w:bookmarkEnd w:id="83"/>
    </w:p>
    <w:p w14:paraId="0589250C">
      <w:pPr>
        <w:pStyle w:val="13"/>
        <w:keepNext/>
      </w:pPr>
      <w:r>
        <w:rPr>
          <w:rFonts w:ascii="Times New Roman" w:hAnsi="Times New Roman" w:cs="Times New Roman"/>
          <w:b/>
          <w:bCs/>
        </w:rPr>
        <w:t xml:space="preserve">          </w:t>
      </w:r>
      <w:r>
        <w:drawing>
          <wp:inline distT="0" distB="0" distL="0" distR="0">
            <wp:extent cx="5523865" cy="3284855"/>
            <wp:effectExtent l="0" t="0" r="635" b="3810"/>
            <wp:docPr id="1027" name="Image1"/>
            <wp:cNvGraphicFramePr/>
            <a:graphic xmlns:a="http://schemas.openxmlformats.org/drawingml/2006/main">
              <a:graphicData uri="http://schemas.openxmlformats.org/drawingml/2006/picture">
                <pic:pic xmlns:pic="http://schemas.openxmlformats.org/drawingml/2006/picture">
                  <pic:nvPicPr>
                    <pic:cNvPr id="1027" name="Image1"/>
                    <pic:cNvPicPr/>
                  </pic:nvPicPr>
                  <pic:blipFill>
                    <a:blip r:embed="rId7" cstate="print"/>
                    <a:srcRect l="2431" t="6025" r="3469" b="8658"/>
                    <a:stretch>
                      <a:fillRect/>
                    </a:stretch>
                  </pic:blipFill>
                  <pic:spPr>
                    <a:xfrm>
                      <a:off x="0" y="0"/>
                      <a:ext cx="5523865" cy="3285489"/>
                    </a:xfrm>
                    <a:prstGeom prst="rect">
                      <a:avLst/>
                    </a:prstGeom>
                  </pic:spPr>
                </pic:pic>
              </a:graphicData>
            </a:graphic>
          </wp:inline>
        </w:drawing>
      </w:r>
    </w:p>
    <w:p w14:paraId="7CD11BED">
      <w:pPr>
        <w:pStyle w:val="8"/>
      </w:pPr>
      <w:bookmarkStart w:id="84" w:name="_Toc210839496"/>
      <w:r>
        <w:rPr>
          <w:rFonts w:ascii="Times New Roman" w:hAnsi="Times New Roman" w:cs="Times New Roman"/>
          <w:b/>
          <w:bCs/>
          <w:sz w:val="24"/>
          <w:szCs w:val="24"/>
        </w:rPr>
        <w:t>Figure 3</w:t>
      </w:r>
      <w:r>
        <w:rPr>
          <w:rFonts w:hint="default" w:ascii="Times New Roman" w:hAnsi="Times New Roman" w:cs="Times New Roman"/>
          <w:b/>
          <w:bCs/>
          <w:sz w:val="24"/>
          <w:szCs w:val="24"/>
          <w:lang w:val="en-US"/>
        </w:rPr>
        <w:t>.</w:t>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SEQ Figure_3, \* ARABIC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1</w:t>
      </w:r>
      <w:r>
        <w:rPr>
          <w:rFonts w:ascii="Times New Roman" w:hAnsi="Times New Roman" w:cs="Times New Roman"/>
          <w:b/>
          <w:bCs/>
          <w:sz w:val="24"/>
          <w:szCs w:val="24"/>
        </w:rPr>
        <w:fldChar w:fldCharType="end"/>
      </w:r>
      <w:r>
        <w:rPr>
          <w:rFonts w:ascii="Times New Roman" w:hAnsi="Times New Roman" w:cs="Times New Roman"/>
          <w:b/>
          <w:bCs/>
          <w:sz w:val="24"/>
          <w:szCs w:val="24"/>
        </w:rPr>
        <w:t>: Circuit Diagram of the System</w:t>
      </w:r>
      <w:bookmarkEnd w:id="84"/>
      <w:bookmarkStart w:id="85" w:name="_Toc210123638"/>
    </w:p>
    <w:p w14:paraId="71472EAF">
      <w:pPr>
        <w:pStyle w:val="13"/>
        <w:keepNext/>
        <w:jc w:val="left"/>
      </w:pPr>
      <w:bookmarkStart w:id="86" w:name="_Toc210149632"/>
      <w:bookmarkStart w:id="87" w:name="_Toc210657203"/>
      <w:bookmarkStart w:id="88" w:name="_Toc20710"/>
      <w:r>
        <w:rPr>
          <w:rStyle w:val="26"/>
          <w:rFonts w:ascii="Times New Roman" w:hAnsi="Times New Roman" w:cs="Times New Roman"/>
        </w:rPr>
        <w:t>3.3 Flow chart diagram</w:t>
      </w:r>
      <w:bookmarkEnd w:id="86"/>
      <w:bookmarkEnd w:id="87"/>
      <w:bookmarkEnd w:id="88"/>
      <w:r>
        <w:drawing>
          <wp:inline distT="0" distB="0" distL="0" distR="0">
            <wp:extent cx="4959350" cy="3028950"/>
            <wp:effectExtent l="0" t="0" r="6350" b="6350"/>
            <wp:docPr id="1028" name="Image1"/>
            <wp:cNvGraphicFramePr/>
            <a:graphic xmlns:a="http://schemas.openxmlformats.org/drawingml/2006/main">
              <a:graphicData uri="http://schemas.openxmlformats.org/drawingml/2006/picture">
                <pic:pic xmlns:pic="http://schemas.openxmlformats.org/drawingml/2006/picture">
                  <pic:nvPicPr>
                    <pic:cNvPr id="1028" name="Image1"/>
                    <pic:cNvPicPr/>
                  </pic:nvPicPr>
                  <pic:blipFill>
                    <a:blip r:embed="rId8" cstate="print"/>
                    <a:srcRect/>
                    <a:stretch>
                      <a:fillRect/>
                    </a:stretch>
                  </pic:blipFill>
                  <pic:spPr>
                    <a:xfrm>
                      <a:off x="0" y="0"/>
                      <a:ext cx="4959350" cy="3028950"/>
                    </a:xfrm>
                    <a:prstGeom prst="rect">
                      <a:avLst/>
                    </a:prstGeom>
                  </pic:spPr>
                </pic:pic>
              </a:graphicData>
            </a:graphic>
          </wp:inline>
        </w:drawing>
      </w:r>
      <w:bookmarkEnd w:id="85"/>
    </w:p>
    <w:p w14:paraId="3CF510CE">
      <w:pPr>
        <w:pStyle w:val="8"/>
        <w:jc w:val="left"/>
        <w:rPr>
          <w:rFonts w:ascii="Times New Roman" w:hAnsi="Times New Roman" w:cs="Times New Roman"/>
          <w:b/>
          <w:bCs/>
          <w:sz w:val="24"/>
          <w:szCs w:val="24"/>
        </w:rPr>
      </w:pPr>
      <w:bookmarkStart w:id="89" w:name="_Toc210839497"/>
      <w:r>
        <w:rPr>
          <w:rFonts w:ascii="Times New Roman" w:hAnsi="Times New Roman" w:cs="Times New Roman"/>
          <w:b/>
          <w:bCs/>
          <w:sz w:val="24"/>
          <w:szCs w:val="24"/>
        </w:rPr>
        <w:t>Figure 3</w:t>
      </w:r>
      <w:r>
        <w:rPr>
          <w:rFonts w:hint="default" w:ascii="Times New Roman" w:hAnsi="Times New Roman" w:cs="Times New Roman"/>
          <w:b/>
          <w:bCs/>
          <w:sz w:val="24"/>
          <w:szCs w:val="24"/>
          <w:lang w:val="en-US"/>
        </w:rPr>
        <w:t>.</w:t>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SEQ Figure_3, \* ARABIC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2</w:t>
      </w:r>
      <w:r>
        <w:rPr>
          <w:rFonts w:ascii="Times New Roman" w:hAnsi="Times New Roman" w:cs="Times New Roman"/>
          <w:b/>
          <w:bCs/>
          <w:sz w:val="24"/>
          <w:szCs w:val="24"/>
        </w:rPr>
        <w:fldChar w:fldCharType="end"/>
      </w:r>
      <w:bookmarkStart w:id="90" w:name="_Toc210657204"/>
      <w:bookmarkStart w:id="91" w:name="_Toc210657676"/>
      <w:r>
        <w:rPr>
          <w:rFonts w:ascii="Times New Roman" w:hAnsi="Times New Roman" w:cs="Times New Roman"/>
          <w:b/>
          <w:bCs/>
          <w:sz w:val="24"/>
          <w:szCs w:val="24"/>
        </w:rPr>
        <w:t>: Flow Chart Diagram of how the Command Flows in the System</w:t>
      </w:r>
      <w:bookmarkEnd w:id="89"/>
      <w:bookmarkEnd w:id="90"/>
      <w:bookmarkEnd w:id="91"/>
    </w:p>
    <w:p w14:paraId="209293D7">
      <w:pPr>
        <w:pStyle w:val="13"/>
        <w:jc w:val="center"/>
        <w:rPr>
          <w:rFonts w:ascii="Times New Roman" w:hAnsi="Times New Roman" w:cs="Times New Roman"/>
        </w:rPr>
      </w:pPr>
    </w:p>
    <w:p w14:paraId="323E7340">
      <w:pPr>
        <w:pStyle w:val="3"/>
      </w:pPr>
      <w:bookmarkStart w:id="92" w:name="_Toc210123640"/>
      <w:bookmarkStart w:id="93" w:name="_Toc210149634"/>
      <w:bookmarkStart w:id="94" w:name="_Toc210657205"/>
      <w:bookmarkStart w:id="95" w:name="_Toc10104"/>
      <w:r>
        <w:t>3.4 Block  diagram</w:t>
      </w:r>
      <w:bookmarkEnd w:id="92"/>
      <w:bookmarkEnd w:id="93"/>
      <w:bookmarkEnd w:id="94"/>
      <w:bookmarkEnd w:id="95"/>
    </w:p>
    <w:p w14:paraId="20D8376B">
      <w:pPr>
        <w:pStyle w:val="13"/>
        <w:rPr>
          <w:rFonts w:ascii="Times New Roman" w:hAnsi="Times New Roman" w:cs="Times New Roman"/>
          <w:b/>
          <w:bCs/>
        </w:rPr>
      </w:pPr>
    </w:p>
    <w:p w14:paraId="15AE9871">
      <w:pPr>
        <w:pStyle w:val="13"/>
        <w:keepNext/>
      </w:pPr>
      <w:r>
        <w:rPr>
          <w:rFonts w:ascii="Times New Roman" w:hAnsi="Times New Roman" w:cs="Times New Roman"/>
          <w:u w:val="single"/>
        </w:rPr>
        <w:drawing>
          <wp:inline distT="0" distB="0" distL="0" distR="0">
            <wp:extent cx="5273040" cy="2964815"/>
            <wp:effectExtent l="0" t="0" r="3810" b="6985"/>
            <wp:docPr id="1029" name="Picture 1" descr="WhatsApp Image 2025-09-24 at 15.53.12_4bed3831 123"/>
            <wp:cNvGraphicFramePr/>
            <a:graphic xmlns:a="http://schemas.openxmlformats.org/drawingml/2006/main">
              <a:graphicData uri="http://schemas.openxmlformats.org/drawingml/2006/picture">
                <pic:pic xmlns:pic="http://schemas.openxmlformats.org/drawingml/2006/picture">
                  <pic:nvPicPr>
                    <pic:cNvPr id="1029" name="Picture 1" descr="WhatsApp Image 2025-09-24 at 15.53.12_4bed3831 123"/>
                    <pic:cNvPicPr/>
                  </pic:nvPicPr>
                  <pic:blipFill>
                    <a:blip r:embed="rId9" cstate="print"/>
                    <a:srcRect/>
                    <a:stretch>
                      <a:fillRect/>
                    </a:stretch>
                  </pic:blipFill>
                  <pic:spPr>
                    <a:xfrm>
                      <a:off x="0" y="0"/>
                      <a:ext cx="5273427" cy="2965193"/>
                    </a:xfrm>
                    <a:prstGeom prst="rect">
                      <a:avLst/>
                    </a:prstGeom>
                  </pic:spPr>
                </pic:pic>
              </a:graphicData>
            </a:graphic>
          </wp:inline>
        </w:drawing>
      </w:r>
    </w:p>
    <w:p w14:paraId="6F7E135F">
      <w:pPr>
        <w:pStyle w:val="8"/>
        <w:rPr>
          <w:rFonts w:ascii="Times New Roman" w:hAnsi="Times New Roman" w:cs="Times New Roman"/>
          <w:b/>
          <w:bCs/>
          <w:sz w:val="24"/>
          <w:szCs w:val="24"/>
        </w:rPr>
      </w:pPr>
      <w:bookmarkStart w:id="96" w:name="_Toc210839498"/>
      <w:r>
        <w:rPr>
          <w:rFonts w:ascii="Times New Roman" w:hAnsi="Times New Roman" w:cs="Times New Roman"/>
          <w:b/>
          <w:bCs/>
          <w:sz w:val="24"/>
          <w:szCs w:val="24"/>
        </w:rPr>
        <w:t>Figure 3</w:t>
      </w:r>
      <w:r>
        <w:rPr>
          <w:rFonts w:hint="default" w:ascii="Times New Roman" w:hAnsi="Times New Roman" w:cs="Times New Roman"/>
          <w:b/>
          <w:bCs/>
          <w:sz w:val="24"/>
          <w:szCs w:val="24"/>
          <w:lang w:val="en-US"/>
        </w:rPr>
        <w:t>.</w:t>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SEQ Figure_3, \* ARABIC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3</w:t>
      </w:r>
      <w:r>
        <w:rPr>
          <w:rFonts w:ascii="Times New Roman" w:hAnsi="Times New Roman" w:cs="Times New Roman"/>
          <w:b/>
          <w:bCs/>
          <w:sz w:val="24"/>
          <w:szCs w:val="24"/>
        </w:rPr>
        <w:fldChar w:fldCharType="end"/>
      </w:r>
      <w:r>
        <w:rPr>
          <w:rFonts w:ascii="Times New Roman" w:hAnsi="Times New Roman" w:cs="Times New Roman"/>
          <w:b/>
          <w:bCs/>
          <w:sz w:val="24"/>
          <w:szCs w:val="24"/>
        </w:rPr>
        <w:t>: System Block Diagram</w:t>
      </w:r>
      <w:bookmarkEnd w:id="96"/>
      <w:bookmarkStart w:id="97" w:name="_Toc210657206"/>
      <w:bookmarkStart w:id="98" w:name="_Toc210123641"/>
      <w:bookmarkStart w:id="99" w:name="_Toc210149635"/>
      <w:bookmarkStart w:id="100" w:name="_Toc3808"/>
    </w:p>
    <w:p w14:paraId="177E7A3A">
      <w:pPr>
        <w:pStyle w:val="8"/>
        <w:rPr>
          <w:b/>
          <w:bCs/>
        </w:rPr>
      </w:pPr>
      <w:r>
        <w:rPr>
          <w:b/>
          <w:bCs/>
        </w:rPr>
        <w:t xml:space="preserve">3.5  Images of the </w:t>
      </w:r>
      <w:bookmarkEnd w:id="97"/>
      <w:bookmarkEnd w:id="98"/>
      <w:bookmarkEnd w:id="99"/>
      <w:r>
        <w:rPr>
          <w:b/>
          <w:bCs/>
        </w:rPr>
        <w:t>Prototype</w:t>
      </w:r>
      <w:bookmarkEnd w:id="100"/>
    </w:p>
    <w:p w14:paraId="5C052952">
      <w:pPr>
        <w:keepNext/>
      </w:pPr>
      <w:r>
        <w:drawing>
          <wp:inline distT="0" distB="0" distL="0" distR="0">
            <wp:extent cx="5266690" cy="3400425"/>
            <wp:effectExtent l="0" t="0" r="10160" b="9525"/>
            <wp:docPr id="1030" name="Picture 6" descr="WhatsApp Image 2025-09-28 at 06.19.44_325ead01"/>
            <wp:cNvGraphicFramePr/>
            <a:graphic xmlns:a="http://schemas.openxmlformats.org/drawingml/2006/main">
              <a:graphicData uri="http://schemas.openxmlformats.org/drawingml/2006/picture">
                <pic:pic xmlns:pic="http://schemas.openxmlformats.org/drawingml/2006/picture">
                  <pic:nvPicPr>
                    <pic:cNvPr id="1030" name="Picture 6" descr="WhatsApp Image 2025-09-28 at 06.19.44_325ead01"/>
                    <pic:cNvPicPr/>
                  </pic:nvPicPr>
                  <pic:blipFill>
                    <a:blip r:embed="rId10" cstate="print"/>
                    <a:srcRect t="10073" b="11317"/>
                    <a:stretch>
                      <a:fillRect/>
                    </a:stretch>
                  </pic:blipFill>
                  <pic:spPr>
                    <a:xfrm>
                      <a:off x="0" y="0"/>
                      <a:ext cx="5266690" cy="3400425"/>
                    </a:xfrm>
                    <a:prstGeom prst="rect">
                      <a:avLst/>
                    </a:prstGeom>
                  </pic:spPr>
                </pic:pic>
              </a:graphicData>
            </a:graphic>
          </wp:inline>
        </w:drawing>
      </w:r>
    </w:p>
    <w:p w14:paraId="79C26C23">
      <w:pPr>
        <w:pStyle w:val="8"/>
        <w:rPr>
          <w:rFonts w:ascii="Times New Roman" w:hAnsi="Times New Roman" w:cs="Times New Roman"/>
          <w:b/>
          <w:bCs/>
          <w:sz w:val="24"/>
          <w:szCs w:val="24"/>
        </w:rPr>
      </w:pPr>
      <w:bookmarkStart w:id="101" w:name="_Toc210839499"/>
      <w:r>
        <w:rPr>
          <w:rFonts w:ascii="Times New Roman" w:hAnsi="Times New Roman" w:cs="Times New Roman"/>
          <w:b/>
          <w:bCs/>
          <w:sz w:val="24"/>
          <w:szCs w:val="24"/>
        </w:rPr>
        <w:t>Figure 3</w:t>
      </w:r>
      <w:r>
        <w:rPr>
          <w:rFonts w:hint="default" w:ascii="Times New Roman" w:hAnsi="Times New Roman" w:cs="Times New Roman"/>
          <w:b/>
          <w:bCs/>
          <w:sz w:val="24"/>
          <w:szCs w:val="24"/>
          <w:lang w:val="en-US"/>
        </w:rPr>
        <w:t>.</w:t>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SEQ Figure_3, \* ARABIC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4</w:t>
      </w:r>
      <w:r>
        <w:rPr>
          <w:rFonts w:ascii="Times New Roman" w:hAnsi="Times New Roman" w:cs="Times New Roman"/>
          <w:b/>
          <w:bCs/>
          <w:sz w:val="24"/>
          <w:szCs w:val="24"/>
        </w:rPr>
        <w:fldChar w:fldCharType="end"/>
      </w:r>
      <w:r>
        <w:rPr>
          <w:rFonts w:ascii="Times New Roman" w:hAnsi="Times New Roman" w:cs="Times New Roman"/>
          <w:b/>
          <w:bCs/>
          <w:sz w:val="24"/>
          <w:szCs w:val="24"/>
        </w:rPr>
        <w:t>: Connections of the Prototype</w:t>
      </w:r>
      <w:bookmarkEnd w:id="101"/>
    </w:p>
    <w:p w14:paraId="69569B9B"/>
    <w:p w14:paraId="2A3DF493">
      <w:pPr>
        <w:keepNext/>
      </w:pPr>
      <w:r>
        <w:drawing>
          <wp:inline distT="0" distB="0" distL="0" distR="0">
            <wp:extent cx="3611245" cy="5248910"/>
            <wp:effectExtent l="0" t="0" r="8890" b="8255"/>
            <wp:docPr id="1031" name="Picture 7" descr="WhatsApp Image 2025-09-28 at 06.19.45_a7f933d2"/>
            <wp:cNvGraphicFramePr/>
            <a:graphic xmlns:a="http://schemas.openxmlformats.org/drawingml/2006/main">
              <a:graphicData uri="http://schemas.openxmlformats.org/drawingml/2006/picture">
                <pic:pic xmlns:pic="http://schemas.openxmlformats.org/drawingml/2006/picture">
                  <pic:nvPicPr>
                    <pic:cNvPr id="1031" name="Picture 7" descr="WhatsApp Image 2025-09-28 at 06.19.45_a7f933d2"/>
                    <pic:cNvPicPr/>
                  </pic:nvPicPr>
                  <pic:blipFill>
                    <a:blip r:embed="rId11" cstate="print"/>
                    <a:srcRect l="15559" t="6785" r="10188" b="5828"/>
                    <a:stretch>
                      <a:fillRect/>
                    </a:stretch>
                  </pic:blipFill>
                  <pic:spPr>
                    <a:xfrm rot="16200000">
                      <a:off x="0" y="0"/>
                      <a:ext cx="3611245" cy="5248910"/>
                    </a:xfrm>
                    <a:prstGeom prst="rect">
                      <a:avLst/>
                    </a:prstGeom>
                  </pic:spPr>
                </pic:pic>
              </a:graphicData>
            </a:graphic>
          </wp:inline>
        </w:drawing>
      </w:r>
    </w:p>
    <w:p w14:paraId="08D7A9B3">
      <w:pPr>
        <w:pStyle w:val="8"/>
        <w:rPr>
          <w:rFonts w:ascii="Times New Roman" w:hAnsi="Times New Roman" w:cs="Times New Roman"/>
          <w:b/>
          <w:bCs/>
          <w:sz w:val="24"/>
          <w:szCs w:val="24"/>
        </w:rPr>
      </w:pPr>
      <w:bookmarkStart w:id="102" w:name="_Toc210839500"/>
      <w:r>
        <w:rPr>
          <w:rFonts w:ascii="Times New Roman" w:hAnsi="Times New Roman" w:cs="Times New Roman"/>
          <w:b/>
          <w:bCs/>
          <w:sz w:val="24"/>
          <w:szCs w:val="24"/>
        </w:rPr>
        <w:t xml:space="preserve">Figure 3, </w:t>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SEQ Figure_3, \* ARABIC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5</w:t>
      </w:r>
      <w:r>
        <w:rPr>
          <w:rFonts w:ascii="Times New Roman" w:hAnsi="Times New Roman" w:cs="Times New Roman"/>
          <w:b/>
          <w:bCs/>
          <w:sz w:val="24"/>
          <w:szCs w:val="24"/>
        </w:rPr>
        <w:fldChar w:fldCharType="end"/>
      </w:r>
      <w:r>
        <w:rPr>
          <w:rFonts w:ascii="Times New Roman" w:hAnsi="Times New Roman" w:cs="Times New Roman"/>
          <w:b/>
          <w:bCs/>
          <w:sz w:val="24"/>
          <w:szCs w:val="24"/>
        </w:rPr>
        <w:t>: Close-up of the connection in a plastic container</w:t>
      </w:r>
      <w:bookmarkEnd w:id="102"/>
    </w:p>
    <w:p w14:paraId="5495F4B8">
      <w:pPr>
        <w:pStyle w:val="3"/>
        <w:rPr>
          <w:rStyle w:val="14"/>
          <w:b/>
          <w:bCs w:val="0"/>
        </w:rPr>
      </w:pPr>
      <w:bookmarkStart w:id="103" w:name="_Toc210149636"/>
      <w:bookmarkStart w:id="104" w:name="_Toc210657207"/>
      <w:bookmarkStart w:id="105" w:name="_Toc11906"/>
      <w:r>
        <w:rPr>
          <w:rStyle w:val="14"/>
          <w:b/>
        </w:rPr>
        <w:t>3.2 Materials and Components</w:t>
      </w:r>
      <w:bookmarkEnd w:id="103"/>
      <w:bookmarkEnd w:id="104"/>
      <w:bookmarkEnd w:id="105"/>
    </w:p>
    <w:p w14:paraId="17DA15A1">
      <w:pPr>
        <w:rPr>
          <w:sz w:val="24"/>
          <w:szCs w:val="24"/>
        </w:rPr>
      </w:pPr>
      <w:r>
        <w:rPr>
          <w:rStyle w:val="14"/>
          <w:rFonts w:ascii="Times New Roman" w:hAnsi="Times New Roman"/>
          <w:sz w:val="24"/>
          <w:szCs w:val="24"/>
        </w:rPr>
        <w:t>TAB 3.1</w:t>
      </w:r>
    </w:p>
    <w:tbl>
      <w:tblPr>
        <w:tblStyle w:val="7"/>
        <w:tblW w:w="8699" w:type="dxa"/>
        <w:tblCellSpacing w:w="15" w:type="dxa"/>
        <w:tblInd w:w="0" w:type="dxa"/>
        <w:tblLayout w:type="autofit"/>
        <w:tblCellMar>
          <w:top w:w="15" w:type="dxa"/>
          <w:left w:w="15" w:type="dxa"/>
          <w:bottom w:w="15" w:type="dxa"/>
          <w:right w:w="15" w:type="dxa"/>
        </w:tblCellMar>
      </w:tblPr>
      <w:tblGrid>
        <w:gridCol w:w="4167"/>
        <w:gridCol w:w="4532"/>
      </w:tblGrid>
      <w:tr w14:paraId="7861F466">
        <w:tblPrEx>
          <w:tblCellMar>
            <w:top w:w="15" w:type="dxa"/>
            <w:left w:w="15" w:type="dxa"/>
            <w:bottom w:w="15" w:type="dxa"/>
            <w:right w:w="15" w:type="dxa"/>
          </w:tblCellMar>
        </w:tblPrEx>
        <w:trPr>
          <w:trHeight w:val="519" w:hRule="atLeast"/>
          <w:tblHeader/>
          <w:tblCellSpacing w:w="15" w:type="dxa"/>
        </w:trPr>
        <w:tc>
          <w:tcPr>
            <w:tcW w:w="0" w:type="auto"/>
            <w:vAlign w:val="center"/>
          </w:tcPr>
          <w:p w14:paraId="247C92B6">
            <w:pPr>
              <w:rPr>
                <w:rFonts w:ascii="Times New Roman" w:hAnsi="Times New Roman" w:cs="Times New Roman"/>
                <w:b/>
                <w:bCs/>
                <w:sz w:val="24"/>
                <w:szCs w:val="24"/>
              </w:rPr>
            </w:pPr>
            <w:r>
              <w:rPr>
                <w:rFonts w:ascii="Times New Roman" w:hAnsi="Times New Roman" w:eastAsia="SimSun" w:cs="Times New Roman"/>
                <w:b/>
                <w:bCs/>
                <w:sz w:val="24"/>
                <w:szCs w:val="24"/>
              </w:rPr>
              <w:t>Component</w:t>
            </w:r>
          </w:p>
        </w:tc>
        <w:tc>
          <w:tcPr>
            <w:tcW w:w="0" w:type="auto"/>
            <w:vAlign w:val="center"/>
          </w:tcPr>
          <w:p w14:paraId="5A15260F">
            <w:pPr>
              <w:rPr>
                <w:rFonts w:ascii="Times New Roman" w:hAnsi="Times New Roman" w:cs="Times New Roman"/>
                <w:b/>
                <w:bCs/>
                <w:sz w:val="24"/>
                <w:szCs w:val="24"/>
              </w:rPr>
            </w:pPr>
            <w:r>
              <w:rPr>
                <w:rFonts w:ascii="Times New Roman" w:hAnsi="Times New Roman" w:eastAsia="SimSun" w:cs="Times New Roman"/>
                <w:b/>
                <w:bCs/>
                <w:sz w:val="24"/>
                <w:szCs w:val="24"/>
              </w:rPr>
              <w:t>Specification / Quantity</w:t>
            </w:r>
          </w:p>
        </w:tc>
      </w:tr>
      <w:tr w14:paraId="07F44367">
        <w:tblPrEx>
          <w:tblCellMar>
            <w:top w:w="15" w:type="dxa"/>
            <w:left w:w="15" w:type="dxa"/>
            <w:bottom w:w="15" w:type="dxa"/>
            <w:right w:w="15" w:type="dxa"/>
          </w:tblCellMar>
        </w:tblPrEx>
        <w:trPr>
          <w:trHeight w:val="503" w:hRule="atLeast"/>
          <w:tblCellSpacing w:w="15" w:type="dxa"/>
        </w:trPr>
        <w:tc>
          <w:tcPr>
            <w:tcW w:w="0" w:type="auto"/>
            <w:vAlign w:val="center"/>
          </w:tcPr>
          <w:p w14:paraId="60E9DCEC">
            <w:pPr>
              <w:rPr>
                <w:rFonts w:ascii="Times New Roman" w:hAnsi="Times New Roman" w:cs="Times New Roman"/>
                <w:sz w:val="24"/>
                <w:szCs w:val="24"/>
              </w:rPr>
            </w:pPr>
            <w:r>
              <w:rPr>
                <w:rFonts w:ascii="Times New Roman" w:hAnsi="Times New Roman" w:eastAsia="SimSun" w:cs="Times New Roman"/>
                <w:sz w:val="24"/>
                <w:szCs w:val="24"/>
              </w:rPr>
              <w:t>Arduino Uno</w:t>
            </w:r>
          </w:p>
        </w:tc>
        <w:tc>
          <w:tcPr>
            <w:tcW w:w="0" w:type="auto"/>
            <w:vAlign w:val="center"/>
          </w:tcPr>
          <w:p w14:paraId="06CD2AEC">
            <w:pPr>
              <w:rPr>
                <w:rFonts w:ascii="Times New Roman" w:hAnsi="Times New Roman" w:cs="Times New Roman"/>
                <w:sz w:val="24"/>
                <w:szCs w:val="24"/>
              </w:rPr>
            </w:pPr>
            <w:r>
              <w:rPr>
                <w:rFonts w:ascii="Times New Roman" w:hAnsi="Times New Roman" w:eastAsia="SimSun" w:cs="Times New Roman"/>
                <w:sz w:val="24"/>
                <w:szCs w:val="24"/>
              </w:rPr>
              <w:t>1</w:t>
            </w:r>
          </w:p>
        </w:tc>
      </w:tr>
      <w:tr w14:paraId="4490F0DF">
        <w:tblPrEx>
          <w:tblCellMar>
            <w:top w:w="15" w:type="dxa"/>
            <w:left w:w="15" w:type="dxa"/>
            <w:bottom w:w="15" w:type="dxa"/>
            <w:right w:w="15" w:type="dxa"/>
          </w:tblCellMar>
        </w:tblPrEx>
        <w:trPr>
          <w:trHeight w:val="503" w:hRule="atLeast"/>
          <w:tblCellSpacing w:w="15" w:type="dxa"/>
        </w:trPr>
        <w:tc>
          <w:tcPr>
            <w:tcW w:w="0" w:type="auto"/>
            <w:vAlign w:val="center"/>
          </w:tcPr>
          <w:p w14:paraId="40CA8B94">
            <w:pPr>
              <w:rPr>
                <w:rFonts w:ascii="Times New Roman" w:hAnsi="Times New Roman" w:cs="Times New Roman"/>
                <w:sz w:val="24"/>
                <w:szCs w:val="24"/>
              </w:rPr>
            </w:pPr>
            <w:r>
              <w:rPr>
                <w:rFonts w:ascii="Times New Roman" w:hAnsi="Times New Roman" w:eastAsia="SimSun" w:cs="Times New Roman"/>
                <w:sz w:val="24"/>
                <w:szCs w:val="24"/>
              </w:rPr>
              <w:t>DS18B20Sensor</w:t>
            </w:r>
          </w:p>
        </w:tc>
        <w:tc>
          <w:tcPr>
            <w:tcW w:w="0" w:type="auto"/>
            <w:vAlign w:val="center"/>
          </w:tcPr>
          <w:p w14:paraId="35597958">
            <w:pPr>
              <w:rPr>
                <w:rFonts w:ascii="Times New Roman" w:hAnsi="Times New Roman" w:cs="Times New Roman"/>
                <w:sz w:val="24"/>
                <w:szCs w:val="24"/>
              </w:rPr>
            </w:pPr>
            <w:r>
              <w:rPr>
                <w:rFonts w:ascii="Times New Roman" w:hAnsi="Times New Roman" w:cs="Times New Roman"/>
                <w:sz w:val="24"/>
                <w:szCs w:val="24"/>
              </w:rPr>
              <w:t>1</w:t>
            </w:r>
          </w:p>
        </w:tc>
      </w:tr>
      <w:tr w14:paraId="473EA7EE">
        <w:tblPrEx>
          <w:tblCellMar>
            <w:top w:w="15" w:type="dxa"/>
            <w:left w:w="15" w:type="dxa"/>
            <w:bottom w:w="15" w:type="dxa"/>
            <w:right w:w="15" w:type="dxa"/>
          </w:tblCellMar>
        </w:tblPrEx>
        <w:trPr>
          <w:trHeight w:val="503" w:hRule="atLeast"/>
          <w:tblCellSpacing w:w="15" w:type="dxa"/>
        </w:trPr>
        <w:tc>
          <w:tcPr>
            <w:tcW w:w="0" w:type="auto"/>
            <w:vAlign w:val="center"/>
          </w:tcPr>
          <w:p w14:paraId="077574EE">
            <w:pPr>
              <w:rPr>
                <w:rFonts w:ascii="Times New Roman" w:hAnsi="Times New Roman" w:cs="Times New Roman"/>
                <w:sz w:val="24"/>
                <w:szCs w:val="24"/>
              </w:rPr>
            </w:pPr>
            <w:r>
              <w:rPr>
                <w:rFonts w:ascii="Times New Roman" w:hAnsi="Times New Roman" w:eastAsia="SimSun" w:cs="Times New Roman"/>
                <w:sz w:val="24"/>
                <w:szCs w:val="24"/>
              </w:rPr>
              <w:t>Relay Module</w:t>
            </w:r>
          </w:p>
        </w:tc>
        <w:tc>
          <w:tcPr>
            <w:tcW w:w="0" w:type="auto"/>
            <w:vAlign w:val="center"/>
          </w:tcPr>
          <w:p w14:paraId="401380BD">
            <w:pPr>
              <w:rPr>
                <w:rFonts w:ascii="Times New Roman" w:hAnsi="Times New Roman" w:cs="Times New Roman"/>
                <w:sz w:val="24"/>
                <w:szCs w:val="24"/>
              </w:rPr>
            </w:pPr>
            <w:r>
              <w:rPr>
                <w:rFonts w:ascii="Times New Roman" w:hAnsi="Times New Roman" w:eastAsia="SimSun" w:cs="Times New Roman"/>
                <w:sz w:val="24"/>
                <w:szCs w:val="24"/>
              </w:rPr>
              <w:t>2-channel, 5V</w:t>
            </w:r>
          </w:p>
        </w:tc>
      </w:tr>
      <w:tr w14:paraId="157B7DBC">
        <w:tblPrEx>
          <w:tblCellMar>
            <w:top w:w="15" w:type="dxa"/>
            <w:left w:w="15" w:type="dxa"/>
            <w:bottom w:w="15" w:type="dxa"/>
            <w:right w:w="15" w:type="dxa"/>
          </w:tblCellMar>
        </w:tblPrEx>
        <w:trPr>
          <w:trHeight w:val="503" w:hRule="atLeast"/>
          <w:tblCellSpacing w:w="15" w:type="dxa"/>
        </w:trPr>
        <w:tc>
          <w:tcPr>
            <w:tcW w:w="0" w:type="auto"/>
            <w:vAlign w:val="center"/>
          </w:tcPr>
          <w:p w14:paraId="49BD240F">
            <w:pPr>
              <w:rPr>
                <w:rFonts w:ascii="Times New Roman" w:hAnsi="Times New Roman" w:cs="Times New Roman"/>
                <w:sz w:val="24"/>
                <w:szCs w:val="24"/>
              </w:rPr>
            </w:pPr>
            <w:r>
              <w:rPr>
                <w:rFonts w:ascii="Times New Roman" w:hAnsi="Times New Roman" w:eastAsia="SimSun" w:cs="Times New Roman"/>
                <w:sz w:val="24"/>
                <w:szCs w:val="24"/>
              </w:rPr>
              <w:t>Heater</w:t>
            </w:r>
          </w:p>
        </w:tc>
        <w:tc>
          <w:tcPr>
            <w:tcW w:w="0" w:type="auto"/>
            <w:vAlign w:val="center"/>
          </w:tcPr>
          <w:p w14:paraId="781D420A">
            <w:pPr>
              <w:rPr>
                <w:rFonts w:ascii="Times New Roman" w:hAnsi="Times New Roman" w:cs="Times New Roman"/>
                <w:sz w:val="24"/>
                <w:szCs w:val="24"/>
              </w:rPr>
            </w:pPr>
            <w:r>
              <w:rPr>
                <w:rFonts w:ascii="Times New Roman" w:hAnsi="Times New Roman" w:eastAsia="SimSun" w:cs="Times New Roman"/>
                <w:sz w:val="24"/>
                <w:szCs w:val="24"/>
              </w:rPr>
              <w:t>60W(1)</w:t>
            </w:r>
          </w:p>
        </w:tc>
      </w:tr>
      <w:tr w14:paraId="45EE8137">
        <w:tblPrEx>
          <w:tblCellMar>
            <w:top w:w="15" w:type="dxa"/>
            <w:left w:w="15" w:type="dxa"/>
            <w:bottom w:w="15" w:type="dxa"/>
            <w:right w:w="15" w:type="dxa"/>
          </w:tblCellMar>
        </w:tblPrEx>
        <w:trPr>
          <w:trHeight w:val="503" w:hRule="atLeast"/>
          <w:tblCellSpacing w:w="15" w:type="dxa"/>
        </w:trPr>
        <w:tc>
          <w:tcPr>
            <w:tcW w:w="0" w:type="auto"/>
            <w:vAlign w:val="center"/>
          </w:tcPr>
          <w:p w14:paraId="3D9351C4">
            <w:pPr>
              <w:rPr>
                <w:rFonts w:ascii="Times New Roman" w:hAnsi="Times New Roman" w:cs="Times New Roman"/>
                <w:sz w:val="24"/>
                <w:szCs w:val="24"/>
              </w:rPr>
            </w:pPr>
            <w:r>
              <w:rPr>
                <w:rFonts w:ascii="Times New Roman" w:hAnsi="Times New Roman" w:eastAsia="SimSun" w:cs="Times New Roman"/>
                <w:sz w:val="24"/>
                <w:szCs w:val="24"/>
              </w:rPr>
              <w:t xml:space="preserve">LCD Display </w:t>
            </w:r>
          </w:p>
        </w:tc>
        <w:tc>
          <w:tcPr>
            <w:tcW w:w="0" w:type="auto"/>
            <w:vAlign w:val="center"/>
          </w:tcPr>
          <w:p w14:paraId="57B49615">
            <w:pPr>
              <w:rPr>
                <w:rFonts w:ascii="Times New Roman" w:hAnsi="Times New Roman" w:cs="Times New Roman"/>
                <w:sz w:val="24"/>
                <w:szCs w:val="24"/>
              </w:rPr>
            </w:pPr>
            <w:r>
              <w:rPr>
                <w:rFonts w:ascii="Times New Roman" w:hAnsi="Times New Roman" w:eastAsia="SimSun" w:cs="Times New Roman"/>
                <w:sz w:val="24"/>
                <w:szCs w:val="24"/>
              </w:rPr>
              <w:t>16x2</w:t>
            </w:r>
          </w:p>
        </w:tc>
      </w:tr>
      <w:tr w14:paraId="34AB1915">
        <w:tblPrEx>
          <w:tblCellMar>
            <w:top w:w="15" w:type="dxa"/>
            <w:left w:w="15" w:type="dxa"/>
            <w:bottom w:w="15" w:type="dxa"/>
            <w:right w:w="15" w:type="dxa"/>
          </w:tblCellMar>
        </w:tblPrEx>
        <w:trPr>
          <w:trHeight w:val="503" w:hRule="atLeast"/>
          <w:tblCellSpacing w:w="15" w:type="dxa"/>
        </w:trPr>
        <w:tc>
          <w:tcPr>
            <w:tcW w:w="0" w:type="auto"/>
            <w:vAlign w:val="center"/>
          </w:tcPr>
          <w:p w14:paraId="69DFEFCC">
            <w:pPr>
              <w:rPr>
                <w:rFonts w:ascii="Times New Roman" w:hAnsi="Times New Roman" w:cs="Times New Roman"/>
                <w:sz w:val="24"/>
                <w:szCs w:val="24"/>
              </w:rPr>
            </w:pPr>
            <w:r>
              <w:rPr>
                <w:rFonts w:ascii="Times New Roman" w:hAnsi="Times New Roman" w:eastAsia="SimSun" w:cs="Times New Roman"/>
                <w:sz w:val="24"/>
                <w:szCs w:val="24"/>
              </w:rPr>
              <w:t>Power Supply Unit</w:t>
            </w:r>
          </w:p>
        </w:tc>
        <w:tc>
          <w:tcPr>
            <w:tcW w:w="0" w:type="auto"/>
            <w:vAlign w:val="center"/>
          </w:tcPr>
          <w:p w14:paraId="4EFF56A0">
            <w:pPr>
              <w:rPr>
                <w:rFonts w:ascii="Times New Roman" w:hAnsi="Times New Roman" w:cs="Times New Roman"/>
                <w:sz w:val="24"/>
                <w:szCs w:val="24"/>
              </w:rPr>
            </w:pPr>
            <w:r>
              <w:rPr>
                <w:rFonts w:ascii="Times New Roman" w:hAnsi="Times New Roman" w:eastAsia="SimSun" w:cs="Times New Roman"/>
                <w:sz w:val="24"/>
                <w:szCs w:val="24"/>
              </w:rPr>
              <w:t>5V/12V Regulated</w:t>
            </w:r>
          </w:p>
        </w:tc>
      </w:tr>
      <w:tr w14:paraId="1F7450B1">
        <w:tblPrEx>
          <w:tblCellMar>
            <w:top w:w="15" w:type="dxa"/>
            <w:left w:w="15" w:type="dxa"/>
            <w:bottom w:w="15" w:type="dxa"/>
            <w:right w:w="15" w:type="dxa"/>
          </w:tblCellMar>
        </w:tblPrEx>
        <w:trPr>
          <w:trHeight w:val="503" w:hRule="atLeast"/>
          <w:tblCellSpacing w:w="15" w:type="dxa"/>
        </w:trPr>
        <w:tc>
          <w:tcPr>
            <w:tcW w:w="0" w:type="auto"/>
            <w:vAlign w:val="center"/>
          </w:tcPr>
          <w:p w14:paraId="22EE161E">
            <w:pPr>
              <w:rPr>
                <w:rFonts w:ascii="Times New Roman" w:hAnsi="Times New Roman" w:cs="Times New Roman"/>
                <w:sz w:val="24"/>
                <w:szCs w:val="24"/>
              </w:rPr>
            </w:pPr>
            <w:r>
              <w:rPr>
                <w:rFonts w:ascii="Times New Roman" w:hAnsi="Times New Roman" w:eastAsia="SimSun" w:cs="Times New Roman"/>
                <w:sz w:val="24"/>
                <w:szCs w:val="24"/>
              </w:rPr>
              <w:t>Breadboard &amp; Jumpers</w:t>
            </w:r>
          </w:p>
        </w:tc>
        <w:tc>
          <w:tcPr>
            <w:tcW w:w="0" w:type="auto"/>
            <w:vAlign w:val="center"/>
          </w:tcPr>
          <w:p w14:paraId="22D34E6C">
            <w:pPr>
              <w:rPr>
                <w:rFonts w:ascii="Times New Roman" w:hAnsi="Times New Roman" w:cs="Times New Roman"/>
                <w:sz w:val="24"/>
                <w:szCs w:val="24"/>
              </w:rPr>
            </w:pPr>
            <w:r>
              <w:rPr>
                <w:rFonts w:ascii="Times New Roman" w:hAnsi="Times New Roman" w:eastAsia="SimSun" w:cs="Times New Roman"/>
                <w:sz w:val="24"/>
                <w:szCs w:val="24"/>
              </w:rPr>
              <w:t>As required</w:t>
            </w:r>
          </w:p>
        </w:tc>
      </w:tr>
      <w:tr w14:paraId="2526C80B">
        <w:tblPrEx>
          <w:tblCellMar>
            <w:top w:w="15" w:type="dxa"/>
            <w:left w:w="15" w:type="dxa"/>
            <w:bottom w:w="15" w:type="dxa"/>
            <w:right w:w="15" w:type="dxa"/>
          </w:tblCellMar>
        </w:tblPrEx>
        <w:trPr>
          <w:trHeight w:val="503" w:hRule="atLeast"/>
          <w:tblCellSpacing w:w="15" w:type="dxa"/>
        </w:trPr>
        <w:tc>
          <w:tcPr>
            <w:tcW w:w="0" w:type="auto"/>
            <w:vAlign w:val="center"/>
          </w:tcPr>
          <w:p w14:paraId="4C484668">
            <w:pPr>
              <w:rPr>
                <w:rFonts w:ascii="Times New Roman" w:hAnsi="Times New Roman" w:cs="Times New Roman"/>
                <w:sz w:val="24"/>
                <w:szCs w:val="24"/>
              </w:rPr>
            </w:pPr>
            <w:r>
              <w:rPr>
                <w:rFonts w:ascii="Times New Roman" w:hAnsi="Times New Roman" w:eastAsia="SimSun" w:cs="Times New Roman"/>
                <w:sz w:val="24"/>
                <w:szCs w:val="24"/>
              </w:rPr>
              <w:t>Resistors &amp; Capacitors</w:t>
            </w:r>
          </w:p>
        </w:tc>
        <w:tc>
          <w:tcPr>
            <w:tcW w:w="0" w:type="auto"/>
            <w:vAlign w:val="center"/>
          </w:tcPr>
          <w:p w14:paraId="0BC1CECA">
            <w:pPr>
              <w:rPr>
                <w:rFonts w:ascii="Times New Roman" w:hAnsi="Times New Roman" w:cs="Times New Roman"/>
                <w:sz w:val="24"/>
                <w:szCs w:val="24"/>
              </w:rPr>
            </w:pPr>
            <w:r>
              <w:rPr>
                <w:rFonts w:ascii="Times New Roman" w:hAnsi="Times New Roman" w:cs="Times New Roman"/>
                <w:sz w:val="24"/>
                <w:szCs w:val="24"/>
              </w:rPr>
              <w:t>As required</w:t>
            </w:r>
          </w:p>
        </w:tc>
      </w:tr>
      <w:tr w14:paraId="04BEA373">
        <w:tblPrEx>
          <w:tblCellMar>
            <w:top w:w="15" w:type="dxa"/>
            <w:left w:w="15" w:type="dxa"/>
            <w:bottom w:w="15" w:type="dxa"/>
            <w:right w:w="15" w:type="dxa"/>
          </w:tblCellMar>
        </w:tblPrEx>
        <w:trPr>
          <w:trHeight w:val="503" w:hRule="atLeast"/>
          <w:tblCellSpacing w:w="15" w:type="dxa"/>
        </w:trPr>
        <w:tc>
          <w:tcPr>
            <w:tcW w:w="0" w:type="auto"/>
            <w:vAlign w:val="center"/>
          </w:tcPr>
          <w:p w14:paraId="5BD50B5C">
            <w:pPr>
              <w:rPr>
                <w:rFonts w:ascii="Times New Roman" w:hAnsi="Times New Roman" w:cs="Times New Roman"/>
                <w:sz w:val="24"/>
                <w:szCs w:val="24"/>
              </w:rPr>
            </w:pPr>
            <w:r>
              <w:rPr>
                <w:rFonts w:ascii="Times New Roman" w:hAnsi="Times New Roman" w:eastAsia="SimSun" w:cs="Times New Roman"/>
                <w:sz w:val="24"/>
                <w:szCs w:val="24"/>
              </w:rPr>
              <w:t>Brooder Box</w:t>
            </w:r>
          </w:p>
        </w:tc>
        <w:tc>
          <w:tcPr>
            <w:tcW w:w="0" w:type="auto"/>
            <w:vAlign w:val="center"/>
          </w:tcPr>
          <w:p w14:paraId="1721BF90">
            <w:pPr>
              <w:rPr>
                <w:rFonts w:ascii="Times New Roman" w:hAnsi="Times New Roman" w:cs="Times New Roman"/>
                <w:sz w:val="24"/>
                <w:szCs w:val="24"/>
              </w:rPr>
            </w:pPr>
            <w:r>
              <w:rPr>
                <w:rFonts w:ascii="Times New Roman" w:hAnsi="Times New Roman" w:eastAsia="SimSun" w:cs="Times New Roman"/>
                <w:sz w:val="24"/>
                <w:szCs w:val="24"/>
              </w:rPr>
              <w:t>1</w:t>
            </w:r>
          </w:p>
        </w:tc>
      </w:tr>
      <w:tr w14:paraId="5C9BADAC">
        <w:tblPrEx>
          <w:tblCellMar>
            <w:top w:w="15" w:type="dxa"/>
            <w:left w:w="15" w:type="dxa"/>
            <w:bottom w:w="15" w:type="dxa"/>
            <w:right w:w="15" w:type="dxa"/>
          </w:tblCellMar>
        </w:tblPrEx>
        <w:trPr>
          <w:trHeight w:val="519" w:hRule="atLeast"/>
          <w:tblCellSpacing w:w="15" w:type="dxa"/>
        </w:trPr>
        <w:tc>
          <w:tcPr>
            <w:tcW w:w="0" w:type="auto"/>
            <w:vAlign w:val="center"/>
          </w:tcPr>
          <w:p w14:paraId="209125BB">
            <w:pPr>
              <w:rPr>
                <w:rFonts w:ascii="Times New Roman" w:hAnsi="Times New Roman" w:eastAsia="SimSun" w:cs="Times New Roman"/>
                <w:sz w:val="24"/>
                <w:szCs w:val="24"/>
              </w:rPr>
            </w:pPr>
            <w:r>
              <w:rPr>
                <w:rFonts w:ascii="Times New Roman" w:hAnsi="Times New Roman" w:eastAsia="SimSun" w:cs="Times New Roman"/>
                <w:sz w:val="24"/>
                <w:szCs w:val="24"/>
              </w:rPr>
              <w:t>LM35 sensor</w:t>
            </w:r>
          </w:p>
        </w:tc>
        <w:tc>
          <w:tcPr>
            <w:tcW w:w="0" w:type="auto"/>
            <w:vAlign w:val="center"/>
          </w:tcPr>
          <w:p w14:paraId="7B613E30">
            <w:pPr>
              <w:rPr>
                <w:rFonts w:ascii="Times New Roman" w:hAnsi="Times New Roman" w:eastAsia="SimSun" w:cs="Times New Roman"/>
                <w:sz w:val="24"/>
                <w:szCs w:val="24"/>
              </w:rPr>
            </w:pPr>
            <w:r>
              <w:rPr>
                <w:rFonts w:ascii="Times New Roman" w:hAnsi="Times New Roman" w:eastAsia="SimSun" w:cs="Times New Roman"/>
                <w:sz w:val="24"/>
                <w:szCs w:val="24"/>
              </w:rPr>
              <w:t>1</w:t>
            </w:r>
          </w:p>
        </w:tc>
      </w:tr>
      <w:tr w14:paraId="7EC31A9D">
        <w:tblPrEx>
          <w:tblCellMar>
            <w:top w:w="15" w:type="dxa"/>
            <w:left w:w="15" w:type="dxa"/>
            <w:bottom w:w="15" w:type="dxa"/>
            <w:right w:w="15" w:type="dxa"/>
          </w:tblCellMar>
        </w:tblPrEx>
        <w:trPr>
          <w:trHeight w:val="519" w:hRule="atLeast"/>
          <w:tblCellSpacing w:w="15" w:type="dxa"/>
        </w:trPr>
        <w:tc>
          <w:tcPr>
            <w:tcW w:w="0" w:type="auto"/>
            <w:vAlign w:val="center"/>
          </w:tcPr>
          <w:p w14:paraId="5B629199">
            <w:pPr>
              <w:rPr>
                <w:rFonts w:ascii="Times New Roman" w:hAnsi="Times New Roman" w:eastAsia="SimSun" w:cs="Times New Roman"/>
                <w:sz w:val="24"/>
                <w:szCs w:val="24"/>
              </w:rPr>
            </w:pPr>
            <w:r>
              <w:rPr>
                <w:rFonts w:ascii="Times New Roman" w:hAnsi="Times New Roman" w:eastAsia="SimSun" w:cs="Times New Roman"/>
                <w:sz w:val="24"/>
                <w:szCs w:val="24"/>
              </w:rPr>
              <w:t>Fan</w:t>
            </w:r>
          </w:p>
        </w:tc>
        <w:tc>
          <w:tcPr>
            <w:tcW w:w="0" w:type="auto"/>
            <w:vAlign w:val="center"/>
          </w:tcPr>
          <w:p w14:paraId="6F788CEC">
            <w:pPr>
              <w:rPr>
                <w:rFonts w:ascii="Times New Roman" w:hAnsi="Times New Roman" w:eastAsia="SimSun" w:cs="Times New Roman"/>
                <w:sz w:val="24"/>
                <w:szCs w:val="24"/>
              </w:rPr>
            </w:pPr>
            <w:r>
              <w:rPr>
                <w:rFonts w:ascii="Times New Roman" w:hAnsi="Times New Roman" w:eastAsia="SimSun" w:cs="Times New Roman"/>
                <w:sz w:val="24"/>
                <w:szCs w:val="24"/>
              </w:rPr>
              <w:t>5V DC (1)</w:t>
            </w:r>
          </w:p>
        </w:tc>
      </w:tr>
    </w:tbl>
    <w:p w14:paraId="1DE0F3FF">
      <w:pPr>
        <w:rPr>
          <w:rStyle w:val="14"/>
          <w:rFonts w:ascii="Times New Roman" w:hAnsi="Times New Roman" w:cs="Times New Roman"/>
          <w:sz w:val="24"/>
          <w:szCs w:val="24"/>
        </w:rPr>
      </w:pPr>
    </w:p>
    <w:p w14:paraId="59FD33F5">
      <w:pPr>
        <w:pStyle w:val="3"/>
      </w:pPr>
      <w:bookmarkStart w:id="106" w:name="_Toc210657208"/>
      <w:bookmarkStart w:id="107" w:name="_Toc210149637"/>
      <w:bookmarkStart w:id="108" w:name="_Toc18553"/>
      <w:r>
        <w:rPr>
          <w:rStyle w:val="14"/>
          <w:b/>
        </w:rPr>
        <w:t>3.3 Method of Data Collection and System Testing</w:t>
      </w:r>
      <w:bookmarkEnd w:id="106"/>
      <w:bookmarkEnd w:id="107"/>
      <w:bookmarkEnd w:id="108"/>
    </w:p>
    <w:p w14:paraId="61BF324A">
      <w:pPr>
        <w:pStyle w:val="13"/>
        <w:rPr>
          <w:rFonts w:ascii="Times New Roman" w:hAnsi="Times New Roman" w:cs="Times New Roman"/>
        </w:rPr>
      </w:pPr>
      <w:r>
        <w:rPr>
          <w:rFonts w:ascii="Times New Roman" w:hAnsi="Times New Roman" w:cs="Times New Roman"/>
        </w:rPr>
        <w:t>The data collection and testing involve the following steps:</w:t>
      </w:r>
    </w:p>
    <w:p w14:paraId="7EF93D7C">
      <w:pPr>
        <w:pStyle w:val="13"/>
        <w:numPr>
          <w:ilvl w:val="0"/>
          <w:numId w:val="3"/>
        </w:numPr>
        <w:rPr>
          <w:rFonts w:ascii="Times New Roman" w:hAnsi="Times New Roman" w:cs="Times New Roman"/>
        </w:rPr>
      </w:pPr>
      <w:r>
        <w:rPr>
          <w:rStyle w:val="14"/>
          <w:rFonts w:ascii="Times New Roman" w:hAnsi="Times New Roman" w:cs="Times New Roman"/>
          <w:b w:val="0"/>
          <w:bCs w:val="0"/>
        </w:rPr>
        <w:t>Prototype Testing</w:t>
      </w:r>
      <w:r>
        <w:rPr>
          <w:rFonts w:ascii="Times New Roman" w:hAnsi="Times New Roman" w:cs="Times New Roman"/>
        </w:rPr>
        <w:t xml:space="preserve">: The assembled system </w:t>
      </w:r>
      <w:r>
        <w:rPr>
          <w:rFonts w:hint="default" w:ascii="Times New Roman" w:hAnsi="Times New Roman" w:cs="Times New Roman"/>
          <w:lang w:val="en-US"/>
        </w:rPr>
        <w:t>was</w:t>
      </w:r>
      <w:r>
        <w:rPr>
          <w:rFonts w:ascii="Times New Roman" w:hAnsi="Times New Roman" w:cs="Times New Roman"/>
        </w:rPr>
        <w:t xml:space="preserve"> tested in a controlled environment to verify if it maintains desired temperature levels.</w:t>
      </w:r>
    </w:p>
    <w:p w14:paraId="3AB8C0DF">
      <w:pPr>
        <w:pStyle w:val="13"/>
        <w:numPr>
          <w:ilvl w:val="0"/>
          <w:numId w:val="3"/>
        </w:numPr>
        <w:rPr>
          <w:rFonts w:ascii="Times New Roman" w:hAnsi="Times New Roman" w:cs="Times New Roman"/>
        </w:rPr>
      </w:pPr>
      <w:r>
        <w:rPr>
          <w:rStyle w:val="14"/>
          <w:rFonts w:ascii="Times New Roman" w:hAnsi="Times New Roman" w:cs="Times New Roman"/>
          <w:b w:val="0"/>
          <w:bCs w:val="0"/>
        </w:rPr>
        <w:t>Sensor Calibration</w:t>
      </w:r>
      <w:r>
        <w:rPr>
          <w:rFonts w:ascii="Times New Roman" w:hAnsi="Times New Roman" w:cs="Times New Roman"/>
        </w:rPr>
        <w:t xml:space="preserve">: The accuracy of the sensor </w:t>
      </w:r>
      <w:r>
        <w:rPr>
          <w:rFonts w:hint="default" w:ascii="Times New Roman" w:hAnsi="Times New Roman" w:cs="Times New Roman"/>
          <w:lang w:val="en-US"/>
        </w:rPr>
        <w:t>was</w:t>
      </w:r>
      <w:r>
        <w:rPr>
          <w:rFonts w:ascii="Times New Roman" w:hAnsi="Times New Roman" w:cs="Times New Roman"/>
        </w:rPr>
        <w:t xml:space="preserve"> checked by comparing readings from multiple temperature sensors.</w:t>
      </w:r>
    </w:p>
    <w:p w14:paraId="5CCC0A8B">
      <w:pPr>
        <w:pStyle w:val="13"/>
        <w:numPr>
          <w:ilvl w:val="0"/>
          <w:numId w:val="3"/>
        </w:numPr>
        <w:rPr>
          <w:rFonts w:ascii="Times New Roman" w:hAnsi="Times New Roman" w:cs="Times New Roman"/>
        </w:rPr>
      </w:pPr>
      <w:r>
        <w:rPr>
          <w:rFonts w:ascii="Times New Roman" w:hAnsi="Times New Roman" w:cs="Times New Roman"/>
        </w:rPr>
        <w:t>Time taken to heat the brooder space</w:t>
      </w:r>
    </w:p>
    <w:p w14:paraId="1ABD670A">
      <w:pPr>
        <w:pStyle w:val="13"/>
        <w:numPr>
          <w:ilvl w:val="0"/>
          <w:numId w:val="3"/>
        </w:numPr>
        <w:rPr>
          <w:rFonts w:ascii="Times New Roman" w:hAnsi="Times New Roman" w:cs="Times New Roman"/>
        </w:rPr>
      </w:pPr>
      <w:r>
        <w:rPr>
          <w:rFonts w:ascii="Times New Roman" w:hAnsi="Times New Roman" w:cs="Times New Roman"/>
        </w:rPr>
        <w:t>Stability of temperature over time</w:t>
      </w:r>
    </w:p>
    <w:p w14:paraId="6F26BDBA">
      <w:pPr>
        <w:pStyle w:val="13"/>
        <w:numPr>
          <w:ilvl w:val="0"/>
          <w:numId w:val="3"/>
        </w:numPr>
        <w:rPr>
          <w:rFonts w:ascii="Times New Roman" w:hAnsi="Times New Roman" w:cs="Times New Roman"/>
        </w:rPr>
      </w:pPr>
      <w:r>
        <w:rPr>
          <w:rFonts w:ascii="Times New Roman" w:hAnsi="Times New Roman" w:cs="Times New Roman"/>
        </w:rPr>
        <w:t>Response time of switching between the heater and the fan</w:t>
      </w:r>
    </w:p>
    <w:p w14:paraId="19CA3798">
      <w:pPr>
        <w:pStyle w:val="13"/>
        <w:numPr>
          <w:numId w:val="0"/>
        </w:numPr>
        <w:rPr>
          <w:rFonts w:ascii="Times New Roman" w:hAnsi="Times New Roman" w:cs="Times New Roman"/>
        </w:rPr>
      </w:pPr>
    </w:p>
    <w:p w14:paraId="3C497345">
      <w:pPr>
        <w:pStyle w:val="3"/>
        <w:jc w:val="left"/>
        <w:rPr>
          <w:rStyle w:val="14"/>
          <w:rFonts w:cs="Times New Roman"/>
          <w:b/>
          <w:bCs w:val="0"/>
          <w:sz w:val="24"/>
          <w:szCs w:val="24"/>
        </w:rPr>
      </w:pPr>
      <w:bookmarkStart w:id="109" w:name="_Toc210657209"/>
      <w:bookmarkStart w:id="110" w:name="_Toc210149638"/>
      <w:bookmarkStart w:id="111" w:name="_Toc24751"/>
      <w:r>
        <w:rPr>
          <w:rStyle w:val="14"/>
          <w:rFonts w:cs="Times New Roman"/>
          <w:b/>
          <w:bCs w:val="0"/>
          <w:sz w:val="24"/>
          <w:szCs w:val="24"/>
        </w:rPr>
        <w:t>3.4 Instrumentation (Construction, Validity, and Reliability)</w:t>
      </w:r>
      <w:bookmarkEnd w:id="109"/>
      <w:bookmarkEnd w:id="110"/>
      <w:bookmarkEnd w:id="111"/>
    </w:p>
    <w:p w14:paraId="68D7EAB7">
      <w:pPr>
        <w:rPr>
          <w:rFonts w:ascii="Times New Roman" w:hAnsi="Times New Roman" w:cs="Times New Roman"/>
        </w:rPr>
      </w:pPr>
      <w:r>
        <w:rPr>
          <w:rFonts w:ascii="Times New Roman" w:hAnsi="Times New Roman" w:eastAsia="SimSun" w:cs="Times New Roman"/>
          <w:sz w:val="24"/>
          <w:szCs w:val="24"/>
        </w:rPr>
        <w:t>In all technical and scientific activities, instruments are used for observation, data collection, and system performance evaluation. A combination of hardware components, software tools, and manual verification procedures was used to construct the system and validate its functionality for this experimental and developmental study on an Automatic Temperature Controlled Brooder House. This section discusses the instruments used, their design, and the steps taken to ensure their validity and reliability.</w:t>
      </w:r>
    </w:p>
    <w:p w14:paraId="3E5467B7"/>
    <w:p w14:paraId="471BAD46">
      <w:pPr>
        <w:pStyle w:val="3"/>
      </w:pPr>
      <w:bookmarkStart w:id="112" w:name="_Toc210657210"/>
      <w:bookmarkStart w:id="113" w:name="_Toc210149639"/>
      <w:bookmarkStart w:id="114" w:name="_Toc13229"/>
      <w:r>
        <w:rPr>
          <w:rStyle w:val="14"/>
          <w:b/>
          <w:bCs w:val="0"/>
        </w:rPr>
        <w:t>3.5 Instrument Construction</w:t>
      </w:r>
      <w:bookmarkEnd w:id="112"/>
      <w:bookmarkEnd w:id="113"/>
      <w:bookmarkEnd w:id="114"/>
    </w:p>
    <w:p w14:paraId="0BD32F73">
      <w:pPr>
        <w:pStyle w:val="13"/>
        <w:rPr>
          <w:rFonts w:ascii="Times New Roman" w:hAnsi="Times New Roman" w:cs="Times New Roman"/>
        </w:rPr>
      </w:pPr>
      <w:r>
        <w:rPr>
          <w:rFonts w:ascii="Times New Roman" w:hAnsi="Times New Roman" w:cs="Times New Roman"/>
        </w:rPr>
        <w:t xml:space="preserve">The primary instrument in this project </w:t>
      </w:r>
      <w:r>
        <w:rPr>
          <w:rFonts w:hint="default" w:ascii="Times New Roman" w:hAnsi="Times New Roman" w:cs="Times New Roman"/>
          <w:lang w:val="en-US"/>
        </w:rPr>
        <w:t>was</w:t>
      </w:r>
      <w:r>
        <w:rPr>
          <w:rFonts w:ascii="Times New Roman" w:hAnsi="Times New Roman" w:cs="Times New Roman"/>
        </w:rPr>
        <w:t xml:space="preserve"> the </w:t>
      </w:r>
      <w:r>
        <w:rPr>
          <w:rStyle w:val="14"/>
          <w:rFonts w:ascii="Times New Roman" w:hAnsi="Times New Roman" w:cs="Times New Roman"/>
          <w:b w:val="0"/>
          <w:bCs w:val="0"/>
        </w:rPr>
        <w:t>automated brooder system</w:t>
      </w:r>
      <w:r>
        <w:rPr>
          <w:rFonts w:ascii="Times New Roman" w:hAnsi="Times New Roman" w:cs="Times New Roman"/>
        </w:rPr>
        <w:t xml:space="preserve"> itself, which was constructed using the following key components:</w:t>
      </w:r>
    </w:p>
    <w:p w14:paraId="3FCFFA29">
      <w:pPr>
        <w:pStyle w:val="13"/>
        <w:rPr>
          <w:rFonts w:ascii="Times New Roman" w:hAnsi="Times New Roman" w:cs="Times New Roman"/>
        </w:rPr>
      </w:pPr>
    </w:p>
    <w:p w14:paraId="28BCD741">
      <w:pPr>
        <w:rPr>
          <w:rFonts w:ascii="Times New Roman" w:hAnsi="Times New Roman" w:eastAsia="SimSun" w:cs="Times New Roman"/>
          <w:b/>
          <w:bCs/>
          <w:sz w:val="24"/>
          <w:szCs w:val="24"/>
        </w:rPr>
      </w:pPr>
      <w:r>
        <w:rPr>
          <w:rFonts w:ascii="Times New Roman" w:hAnsi="Times New Roman" w:eastAsia="SimSun" w:cs="Times New Roman"/>
          <w:b/>
          <w:bCs/>
          <w:sz w:val="24"/>
          <w:szCs w:val="24"/>
        </w:rPr>
        <w:t>3.5.1 Temperature Sensors (DS20B18 and LM35)</w:t>
      </w:r>
    </w:p>
    <w:p w14:paraId="6F9AA2B7">
      <w:pPr>
        <w:rPr>
          <w:rFonts w:ascii="Times New Roman" w:hAnsi="Times New Roman" w:eastAsia="SimSun" w:cs="Times New Roman"/>
          <w:sz w:val="24"/>
          <w:szCs w:val="24"/>
        </w:rPr>
      </w:pPr>
      <w:r>
        <w:rPr>
          <w:rFonts w:ascii="Times New Roman" w:hAnsi="Times New Roman" w:eastAsia="SimSun" w:cs="Times New Roman"/>
          <w:sz w:val="24"/>
          <w:szCs w:val="24"/>
        </w:rPr>
        <w:t>These components determine the brooder environment's temperature in real time.</w:t>
      </w:r>
    </w:p>
    <w:p w14:paraId="1A6138F9">
      <w:pPr>
        <w:rPr>
          <w:rFonts w:ascii="Times New Roman" w:hAnsi="Times New Roman" w:eastAsia="SimSun" w:cs="Times New Roman"/>
          <w:sz w:val="24"/>
          <w:szCs w:val="24"/>
        </w:rPr>
      </w:pPr>
      <w:r>
        <w:rPr>
          <w:rFonts w:ascii="Times New Roman" w:hAnsi="Times New Roman" w:eastAsia="SimSun" w:cs="Times New Roman"/>
          <w:b/>
          <w:bCs/>
          <w:sz w:val="24"/>
          <w:szCs w:val="24"/>
        </w:rPr>
        <w:t>3.5.2 Arduino Uno Microcontroller</w:t>
      </w:r>
    </w:p>
    <w:p w14:paraId="1ED370EA">
      <w:pPr>
        <w:rPr>
          <w:rFonts w:ascii="Times New Roman" w:hAnsi="Times New Roman" w:eastAsia="SimSun" w:cs="Times New Roman"/>
          <w:sz w:val="24"/>
          <w:szCs w:val="24"/>
        </w:rPr>
      </w:pPr>
      <w:r>
        <w:rPr>
          <w:rFonts w:ascii="Times New Roman" w:hAnsi="Times New Roman" w:eastAsia="SimSun" w:cs="Times New Roman"/>
          <w:sz w:val="24"/>
          <w:szCs w:val="24"/>
        </w:rPr>
        <w:t xml:space="preserve">Defines thresholds and uses them to interpret sensor data and regulate outputs (heater). </w:t>
      </w:r>
    </w:p>
    <w:p w14:paraId="309F8D49">
      <w:pPr>
        <w:rPr>
          <w:rFonts w:ascii="Times New Roman" w:hAnsi="Times New Roman" w:eastAsia="SimSun" w:cs="Times New Roman"/>
          <w:sz w:val="24"/>
          <w:szCs w:val="24"/>
        </w:rPr>
      </w:pPr>
      <w:r>
        <w:rPr>
          <w:rFonts w:ascii="Times New Roman" w:hAnsi="Times New Roman" w:eastAsia="SimSun" w:cs="Times New Roman"/>
          <w:b/>
          <w:bCs/>
          <w:sz w:val="24"/>
          <w:szCs w:val="24"/>
        </w:rPr>
        <w:t>3.5.3 Relay Module (5V)</w:t>
      </w:r>
    </w:p>
    <w:p w14:paraId="73FBFFE9">
      <w:pPr>
        <w:rPr>
          <w:rFonts w:ascii="Times New Roman" w:hAnsi="Times New Roman" w:eastAsia="SimSun" w:cs="Times New Roman"/>
          <w:sz w:val="24"/>
          <w:szCs w:val="24"/>
        </w:rPr>
      </w:pPr>
      <w:r>
        <w:rPr>
          <w:rFonts w:ascii="Times New Roman" w:hAnsi="Times New Roman" w:eastAsia="SimSun" w:cs="Times New Roman"/>
          <w:sz w:val="24"/>
          <w:szCs w:val="24"/>
        </w:rPr>
        <w:t xml:space="preserve">Serves as an electrical switch to activate or deactivate the fan or heater. </w:t>
      </w:r>
    </w:p>
    <w:p w14:paraId="2595780B">
      <w:pPr>
        <w:rPr>
          <w:rFonts w:ascii="Times New Roman" w:hAnsi="Times New Roman" w:eastAsia="SimSun" w:cs="Times New Roman"/>
          <w:b/>
          <w:bCs/>
          <w:sz w:val="24"/>
          <w:szCs w:val="24"/>
        </w:rPr>
      </w:pPr>
      <w:r>
        <w:rPr>
          <w:rFonts w:ascii="Times New Roman" w:hAnsi="Times New Roman" w:eastAsia="SimSun" w:cs="Times New Roman"/>
          <w:b/>
          <w:bCs/>
          <w:sz w:val="24"/>
          <w:szCs w:val="24"/>
        </w:rPr>
        <w:t>3.5.4 Heater</w:t>
      </w:r>
    </w:p>
    <w:p w14:paraId="722B1523">
      <w:pPr>
        <w:rPr>
          <w:rFonts w:ascii="Times New Roman" w:hAnsi="Times New Roman" w:eastAsia="SimSun" w:cs="Times New Roman"/>
          <w:sz w:val="24"/>
          <w:szCs w:val="24"/>
        </w:rPr>
      </w:pPr>
      <w:r>
        <w:rPr>
          <w:rFonts w:ascii="Times New Roman" w:hAnsi="Times New Roman" w:eastAsia="SimSun" w:cs="Times New Roman"/>
          <w:sz w:val="24"/>
          <w:szCs w:val="24"/>
        </w:rPr>
        <w:t xml:space="preserve">Produces heat when the relay triggers it. 3.5.5 Cooling Fan (12V DC): Cools the environment or circulates air when the temperature rises above predetermined thresholds. </w:t>
      </w:r>
    </w:p>
    <w:p w14:paraId="79D6C311">
      <w:pPr>
        <w:rPr>
          <w:rFonts w:ascii="Times New Roman" w:hAnsi="Times New Roman" w:eastAsia="SimSun" w:cs="Times New Roman"/>
          <w:sz w:val="24"/>
          <w:szCs w:val="24"/>
        </w:rPr>
      </w:pPr>
      <w:r>
        <w:rPr>
          <w:rFonts w:ascii="Times New Roman" w:hAnsi="Times New Roman" w:eastAsia="SimSun" w:cs="Times New Roman"/>
          <w:b/>
          <w:bCs/>
          <w:sz w:val="24"/>
          <w:szCs w:val="24"/>
        </w:rPr>
        <w:t>3.5.6 LCD Display:</w:t>
      </w:r>
    </w:p>
    <w:p w14:paraId="3F065DFC">
      <w:pPr>
        <w:rPr>
          <w:rFonts w:ascii="Times New Roman" w:hAnsi="Times New Roman" w:cs="Times New Roman"/>
        </w:rPr>
      </w:pPr>
      <w:r>
        <w:rPr>
          <w:rFonts w:ascii="Times New Roman" w:hAnsi="Times New Roman" w:eastAsia="SimSun" w:cs="Times New Roman"/>
          <w:sz w:val="24"/>
          <w:szCs w:val="24"/>
        </w:rPr>
        <w:t xml:space="preserve">Shows current temperature data and system status. </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In order to ensure a compact arrangement within a protective enclosure that resembled a brooder box, the components were physically constructed by wiring them on a breadboard.</w:t>
      </w:r>
    </w:p>
    <w:p w14:paraId="72505B4B">
      <w:pPr>
        <w:pStyle w:val="13"/>
        <w:rPr>
          <w:rFonts w:ascii="Times New Roman" w:hAnsi="Times New Roman" w:cs="Times New Roman"/>
        </w:rPr>
      </w:pPr>
      <w:r>
        <w:rPr>
          <w:rFonts w:ascii="Times New Roman" w:hAnsi="Times New Roman" w:cs="Times New Roman"/>
        </w:rPr>
        <w:t xml:space="preserve"> </w:t>
      </w:r>
    </w:p>
    <w:p w14:paraId="0FCB48C8">
      <w:pPr>
        <w:pStyle w:val="3"/>
      </w:pPr>
      <w:bookmarkStart w:id="115" w:name="_Toc210149640"/>
      <w:bookmarkStart w:id="116" w:name="_Toc210657211"/>
      <w:bookmarkStart w:id="117" w:name="_Toc15875"/>
      <w:r>
        <w:rPr>
          <w:rStyle w:val="14"/>
          <w:b/>
          <w:bCs w:val="0"/>
        </w:rPr>
        <w:t>3.6 System requirement analysis</w:t>
      </w:r>
      <w:bookmarkEnd w:id="115"/>
      <w:bookmarkEnd w:id="116"/>
      <w:bookmarkEnd w:id="117"/>
    </w:p>
    <w:p w14:paraId="04B3CFF1">
      <w:pPr>
        <w:pStyle w:val="13"/>
        <w:rPr>
          <w:rFonts w:ascii="Times New Roman" w:hAnsi="Times New Roman" w:cs="Times New Roman"/>
        </w:rPr>
      </w:pPr>
      <w:r>
        <w:rPr>
          <w:rFonts w:ascii="Times New Roman" w:hAnsi="Times New Roman" w:cs="Times New Roman"/>
        </w:rPr>
        <w:t xml:space="preserve">The first step </w:t>
      </w:r>
      <w:r>
        <w:rPr>
          <w:rFonts w:hint="default" w:ascii="Times New Roman" w:hAnsi="Times New Roman" w:cs="Times New Roman"/>
          <w:lang w:val="en-US"/>
        </w:rPr>
        <w:t>was</w:t>
      </w:r>
      <w:r>
        <w:rPr>
          <w:rFonts w:ascii="Times New Roman" w:hAnsi="Times New Roman" w:cs="Times New Roman"/>
        </w:rPr>
        <w:t xml:space="preserve"> to clearly define the objectives and requirements of the system. The following components were sourced: </w:t>
      </w:r>
      <w:r>
        <w:rPr>
          <w:rStyle w:val="14"/>
          <w:rFonts w:ascii="Times New Roman" w:hAnsi="Times New Roman" w:cs="Times New Roman"/>
          <w:b w:val="0"/>
          <w:bCs w:val="0"/>
        </w:rPr>
        <w:t xml:space="preserve">Arduino Uno microcontroller(ATMEGA 328-P). </w:t>
      </w:r>
      <w:r>
        <w:rPr>
          <w:rFonts w:ascii="Times New Roman" w:hAnsi="Times New Roman" w:eastAsia="SimSun" w:cs="Times New Roman"/>
        </w:rPr>
        <w:t>This means figuring out the best temperature range for brooding poultry, which is between 35°C and 40°C. To monitor the temperature in real time, we picked suitable temperature sensors (DS20B18 and LM35).</w:t>
      </w:r>
      <w:r>
        <w:rPr>
          <w:rFonts w:hint="default" w:ascii="Times New Roman" w:hAnsi="Times New Roman" w:eastAsia="SimSun" w:cs="Times New Roman"/>
          <w:lang w:val="en-US"/>
        </w:rPr>
        <w:t xml:space="preserve"> I</w:t>
      </w:r>
      <w:r>
        <w:rPr>
          <w:rFonts w:ascii="Times New Roman" w:hAnsi="Times New Roman" w:eastAsia="SimSun" w:cs="Times New Roman"/>
        </w:rPr>
        <w:t xml:space="preserve"> created a feedback loop that compares the temperature constraints with the sensor data. Managing with Logic builds a control system that controls sensor data and activates control devices, like a heater, using an ATMEGA 328-P. The ATMEGA 328-P was configured to gather sensor data and activate the heater in response to temperature readings using the Arduino IDE. </w:t>
      </w:r>
    </w:p>
    <w:p w14:paraId="013CF545">
      <w:pPr>
        <w:rPr>
          <w:rFonts w:ascii="Times New Roman" w:hAnsi="Times New Roman" w:eastAsia="SimSun" w:cs="Times New Roman"/>
        </w:rPr>
      </w:pPr>
      <w:r>
        <w:rPr>
          <w:rFonts w:ascii="Times New Roman" w:hAnsi="Times New Roman" w:eastAsia="SimSun" w:cs="Times New Roman"/>
          <w:sz w:val="24"/>
          <w:szCs w:val="24"/>
        </w:rPr>
        <w:t>User Interface:</w:t>
      </w:r>
      <w:r>
        <w:rPr>
          <w:rFonts w:hint="default" w:ascii="Times New Roman" w:hAnsi="Times New Roman" w:eastAsia="SimSun" w:cs="Times New Roman"/>
          <w:sz w:val="24"/>
          <w:szCs w:val="24"/>
          <w:lang w:val="en-US"/>
        </w:rPr>
        <w:t xml:space="preserve"> I</w:t>
      </w:r>
      <w:r>
        <w:rPr>
          <w:rFonts w:ascii="Times New Roman" w:hAnsi="Times New Roman" w:eastAsia="SimSun" w:cs="Times New Roman"/>
          <w:sz w:val="24"/>
          <w:szCs w:val="24"/>
        </w:rPr>
        <w:t xml:space="preserve">  use</w:t>
      </w:r>
      <w:r>
        <w:rPr>
          <w:rFonts w:hint="default" w:ascii="Times New Roman" w:hAnsi="Times New Roman" w:eastAsia="SimSun" w:cs="Times New Roman"/>
          <w:sz w:val="24"/>
          <w:szCs w:val="24"/>
          <w:lang w:val="en-US"/>
        </w:rPr>
        <w:t>d</w:t>
      </w:r>
      <w:r>
        <w:rPr>
          <w:rFonts w:ascii="Times New Roman" w:hAnsi="Times New Roman" w:eastAsia="SimSun" w:cs="Times New Roman"/>
          <w:sz w:val="24"/>
          <w:szCs w:val="24"/>
        </w:rPr>
        <w:t xml:space="preserve"> an LCD to show the current temperature and system condition.</w:t>
      </w:r>
      <w:r>
        <w:rPr>
          <w:rFonts w:ascii="Times New Roman" w:hAnsi="Times New Roman" w:eastAsia="SimSun" w:cs="Times New Roman"/>
        </w:rPr>
        <w:t xml:space="preserve"> </w:t>
      </w:r>
    </w:p>
    <w:p w14:paraId="1A9A0BB2">
      <w:pPr>
        <w:rPr>
          <w:rFonts w:ascii="Times New Roman" w:hAnsi="Times New Roman" w:eastAsia="SimSun" w:cs="Times New Roman"/>
        </w:rPr>
      </w:pPr>
    </w:p>
    <w:p w14:paraId="22BF64EA">
      <w:pPr>
        <w:rPr>
          <w:rFonts w:ascii="Times New Roman" w:hAnsi="Times New Roman" w:eastAsia="SimSun" w:cs="Times New Roman"/>
          <w:sz w:val="24"/>
          <w:szCs w:val="24"/>
        </w:rPr>
      </w:pPr>
      <w:bookmarkStart w:id="118" w:name="_Toc210149641"/>
      <w:bookmarkStart w:id="119" w:name="_Toc210657212"/>
      <w:bookmarkStart w:id="120" w:name="_Toc21118"/>
      <w:r>
        <w:rPr>
          <w:rStyle w:val="26"/>
        </w:rPr>
        <w:t>3.7 Design and Construction of Circuits</w:t>
      </w:r>
      <w:bookmarkEnd w:id="118"/>
      <w:bookmarkEnd w:id="119"/>
      <w:bookmarkEnd w:id="120"/>
      <w:r>
        <w:rPr>
          <w:rFonts w:ascii="Times New Roman" w:hAnsi="Times New Roman" w:eastAsia="SimSun" w:cs="Times New Roman"/>
          <w:sz w:val="24"/>
          <w:szCs w:val="24"/>
        </w:rPr>
        <w:t xml:space="preserve"> </w:t>
      </w:r>
      <w:r>
        <w:rPr>
          <w:rFonts w:ascii="Times New Roman" w:hAnsi="Times New Roman" w:eastAsia="SimSun" w:cs="Times New Roman"/>
          <w:sz w:val="24"/>
          <w:szCs w:val="24"/>
        </w:rPr>
        <w:br w:type="textWrapping"/>
      </w:r>
      <w:r>
        <w:rPr>
          <w:rFonts w:ascii="Times New Roman" w:hAnsi="Times New Roman" w:eastAsia="SimSun" w:cs="Times New Roman"/>
          <w:b/>
          <w:bCs/>
          <w:sz w:val="24"/>
          <w:szCs w:val="24"/>
        </w:rPr>
        <w:t>Circuit Schematic:</w:t>
      </w:r>
      <w:r>
        <w:rPr>
          <w:rFonts w:ascii="Times New Roman" w:hAnsi="Times New Roman" w:eastAsia="SimSun" w:cs="Times New Roman"/>
          <w:sz w:val="24"/>
          <w:szCs w:val="24"/>
        </w:rPr>
        <w:t xml:space="preserve"> The electrical schematic of the system was made using a program such as Proteus in order to show the connections between the various parts (sensor to Arduino, relay to devices). </w:t>
      </w:r>
      <w:r>
        <w:rPr>
          <w:rFonts w:ascii="SimSun" w:hAnsi="SimSun" w:eastAsia="SimSun"/>
          <w:sz w:val="24"/>
          <w:szCs w:val="24"/>
        </w:rPr>
        <w:br w:type="textWrapping"/>
      </w:r>
    </w:p>
    <w:p w14:paraId="238F1B4C">
      <w:pPr>
        <w:pStyle w:val="3"/>
        <w:jc w:val="left"/>
      </w:pPr>
      <w:bookmarkStart w:id="121" w:name="_Toc210149642"/>
      <w:bookmarkStart w:id="122" w:name="_Toc210657213"/>
      <w:bookmarkStart w:id="123" w:name="_Toc580"/>
      <w:r>
        <w:t>3.8 Configuring the ATMEGA 328-P Control System Code Development</w:t>
      </w:r>
      <w:bookmarkEnd w:id="121"/>
      <w:bookmarkEnd w:id="122"/>
      <w:bookmarkEnd w:id="123"/>
    </w:p>
    <w:p w14:paraId="4416E9DE">
      <w:pPr>
        <w:rPr>
          <w:rFonts w:ascii="SimSun" w:hAnsi="SimSun" w:eastAsia="SimSun"/>
          <w:sz w:val="24"/>
          <w:szCs w:val="24"/>
        </w:rPr>
      </w:pPr>
      <w:r>
        <w:rPr>
          <w:rFonts w:ascii="Times New Roman" w:hAnsi="Times New Roman" w:eastAsia="SimSun" w:cs="Times New Roman"/>
          <w:sz w:val="24"/>
          <w:szCs w:val="24"/>
        </w:rPr>
        <w:t>The Arduino IDE was used to program the ATMEGA 328-P. The temperature sensor's data is periodically read by the program. The heater is turned on if the temperature falls below the threshold (30°C). The heater is switched off if the temperature rises above the cutoff point of 40°C. The system status and current temperature are shown on the LCD.</w:t>
      </w:r>
      <w:r>
        <w:rPr>
          <w:rFonts w:ascii="SimSun" w:hAnsi="SimSun" w:eastAsia="SimSun"/>
          <w:sz w:val="24"/>
          <w:szCs w:val="24"/>
        </w:rPr>
        <w:t xml:space="preserve"> </w:t>
      </w:r>
    </w:p>
    <w:p w14:paraId="3E16D522">
      <w:pPr>
        <w:rPr>
          <w:rFonts w:ascii="Times New Roman" w:hAnsi="Times New Roman" w:eastAsia="SimSun" w:cs="Times New Roman"/>
          <w:b/>
          <w:bCs/>
          <w:sz w:val="24"/>
          <w:szCs w:val="24"/>
        </w:rPr>
      </w:pPr>
      <w:r>
        <w:rPr>
          <w:rFonts w:ascii="SimSun" w:hAnsi="SimSun" w:eastAsia="SimSun"/>
          <w:sz w:val="24"/>
          <w:szCs w:val="24"/>
        </w:rPr>
        <w:br w:type="textWrapping"/>
      </w:r>
      <w:r>
        <w:rPr>
          <w:rFonts w:ascii="Times New Roman" w:hAnsi="Times New Roman" w:eastAsia="SimSun" w:cs="Times New Roman"/>
          <w:b/>
          <w:bCs/>
          <w:sz w:val="24"/>
          <w:szCs w:val="24"/>
        </w:rPr>
        <w:t>3.8.1</w:t>
      </w:r>
      <w:r>
        <w:rPr>
          <w:rFonts w:ascii="SimSun" w:hAnsi="SimSun" w:eastAsia="SimSun"/>
          <w:sz w:val="24"/>
          <w:szCs w:val="24"/>
        </w:rPr>
        <w:t xml:space="preserve"> </w:t>
      </w:r>
      <w:r>
        <w:rPr>
          <w:rFonts w:ascii="Times New Roman" w:hAnsi="Times New Roman" w:eastAsia="SimSun" w:cs="Times New Roman"/>
          <w:b/>
          <w:bCs/>
          <w:sz w:val="24"/>
          <w:szCs w:val="24"/>
        </w:rPr>
        <w:t>Testing of Code</w:t>
      </w:r>
    </w:p>
    <w:p w14:paraId="0CFB55AB">
      <w:r>
        <w:rPr>
          <w:rFonts w:ascii="Times New Roman" w:hAnsi="Times New Roman" w:eastAsia="SimSun" w:cs="Times New Roman"/>
          <w:sz w:val="24"/>
          <w:szCs w:val="24"/>
        </w:rPr>
        <w:t>The code was tested using the built-in serial monitor of the Arduino IDE, where print statements were used to verify and debug control commands and sensor readings</w:t>
      </w:r>
      <w:r>
        <w:rPr>
          <w:rFonts w:ascii="SimSun" w:hAnsi="SimSun" w:eastAsia="SimSun"/>
          <w:sz w:val="24"/>
          <w:szCs w:val="24"/>
        </w:rPr>
        <w:t>.</w:t>
      </w:r>
    </w:p>
    <w:p w14:paraId="21122C35">
      <w:pPr>
        <w:pStyle w:val="3"/>
      </w:pPr>
    </w:p>
    <w:p w14:paraId="5136B1BD">
      <w:pPr>
        <w:pStyle w:val="3"/>
        <w:rPr>
          <w:rStyle w:val="14"/>
          <w:b/>
          <w:bCs w:val="0"/>
        </w:rPr>
      </w:pPr>
      <w:bookmarkStart w:id="124" w:name="_Toc21569"/>
      <w:r>
        <w:rPr>
          <w:rStyle w:val="14"/>
          <w:b/>
        </w:rPr>
        <w:t>3.9 System Testing</w:t>
      </w:r>
      <w:bookmarkEnd w:id="124"/>
      <w:r>
        <w:rPr>
          <w:rStyle w:val="14"/>
          <w:b/>
        </w:rPr>
        <w:t xml:space="preserve"> </w:t>
      </w:r>
    </w:p>
    <w:p w14:paraId="3A4D7A40">
      <w:pPr>
        <w:pStyle w:val="13"/>
        <w:rPr>
          <w:rFonts w:ascii="Times New Roman" w:hAnsi="Times New Roman" w:cs="Times New Roman"/>
        </w:rPr>
      </w:pPr>
      <w:r>
        <w:rPr>
          <w:rStyle w:val="14"/>
          <w:rFonts w:ascii="Times New Roman" w:hAnsi="Times New Roman" w:cs="Times New Roman"/>
          <w:b w:val="0"/>
          <w:bCs w:val="0"/>
        </w:rPr>
        <w:t>Initial Testing:</w:t>
      </w:r>
      <w:r>
        <w:rPr>
          <w:rFonts w:ascii="Times New Roman" w:hAnsi="Times New Roman" w:cs="Times New Roman"/>
        </w:rPr>
        <w:t xml:space="preserve"> The system was powered on, and the temperature readings from the sensor were monitored in real-time. The control logic was verified by checking whether the heater was switched on or off correctly based on the temperature.</w:t>
      </w:r>
    </w:p>
    <w:p w14:paraId="4957B3E1">
      <w:pPr>
        <w:pStyle w:val="13"/>
        <w:rPr>
          <w:rFonts w:ascii="Times New Roman" w:hAnsi="Times New Roman" w:cs="Times New Roman"/>
        </w:rPr>
      </w:pPr>
      <w:r>
        <w:rPr>
          <w:rStyle w:val="14"/>
          <w:rFonts w:ascii="Times New Roman" w:hAnsi="Times New Roman" w:cs="Times New Roman"/>
          <w:b w:val="0"/>
          <w:bCs w:val="0"/>
        </w:rPr>
        <w:t>Environmental Testing:</w:t>
      </w:r>
      <w:r>
        <w:rPr>
          <w:rFonts w:ascii="Times New Roman" w:hAnsi="Times New Roman" w:cs="Times New Roman"/>
        </w:rPr>
        <w:t xml:space="preserve"> The system was tested in a </w:t>
      </w:r>
      <w:r>
        <w:rPr>
          <w:rStyle w:val="14"/>
          <w:rFonts w:ascii="Times New Roman" w:hAnsi="Times New Roman" w:cs="Times New Roman"/>
          <w:b w:val="0"/>
          <w:bCs w:val="0"/>
        </w:rPr>
        <w:t>simulated brooder environment</w:t>
      </w:r>
      <w:r>
        <w:rPr>
          <w:rFonts w:ascii="Times New Roman" w:hAnsi="Times New Roman" w:cs="Times New Roman"/>
        </w:rPr>
        <w:t xml:space="preserve"> (a small enclosure mimicking a poultry house) with varying ambient temperatures. The temperature was raised above the threshold (40°C) to test if the heater would be deactivated. Similarly, the temperature was reduced below the threshold (30°C) to check if the heater turned on.</w:t>
      </w:r>
    </w:p>
    <w:p w14:paraId="449C9548">
      <w:pPr>
        <w:pStyle w:val="13"/>
        <w:rPr>
          <w:rFonts w:ascii="Times New Roman" w:hAnsi="Times New Roman" w:cs="Times New Roman"/>
        </w:rPr>
      </w:pPr>
      <w:r>
        <w:rPr>
          <w:rStyle w:val="14"/>
          <w:rFonts w:ascii="Times New Roman" w:hAnsi="Times New Roman" w:cs="Times New Roman"/>
          <w:b w:val="0"/>
          <w:bCs w:val="0"/>
        </w:rPr>
        <w:t>Data Collection:</w:t>
      </w:r>
      <w:r>
        <w:rPr>
          <w:rFonts w:ascii="Times New Roman" w:hAnsi="Times New Roman" w:cs="Times New Roman"/>
        </w:rPr>
        <w:t xml:space="preserve"> Temperature readings were logged at </w:t>
      </w:r>
      <w:r>
        <w:rPr>
          <w:rStyle w:val="14"/>
          <w:rFonts w:ascii="Times New Roman" w:hAnsi="Times New Roman" w:cs="Times New Roman"/>
          <w:b w:val="0"/>
          <w:bCs w:val="0"/>
        </w:rPr>
        <w:t>30-minute intervals</w:t>
      </w:r>
      <w:r>
        <w:rPr>
          <w:rFonts w:ascii="Times New Roman" w:hAnsi="Times New Roman" w:cs="Times New Roman"/>
        </w:rPr>
        <w:t xml:space="preserve"> to assess how well the system maintained the desired temperature range over 12 hours.</w:t>
      </w:r>
    </w:p>
    <w:p w14:paraId="4617BD21">
      <w:pPr>
        <w:pStyle w:val="13"/>
        <w:rPr>
          <w:rFonts w:ascii="Times New Roman" w:hAnsi="Times New Roman" w:cs="Times New Roman"/>
        </w:rPr>
      </w:pPr>
    </w:p>
    <w:p w14:paraId="17BF69E4">
      <w:pPr>
        <w:pStyle w:val="13"/>
        <w:rPr>
          <w:rFonts w:ascii="Times New Roman" w:hAnsi="Times New Roman" w:cs="Times New Roman"/>
        </w:rPr>
      </w:pPr>
    </w:p>
    <w:p w14:paraId="254E0D92">
      <w:pPr>
        <w:pStyle w:val="5"/>
        <w:jc w:val="left"/>
        <w:rPr>
          <w:rFonts w:hint="default" w:ascii="Times New Roman" w:hAnsi="Times New Roman"/>
        </w:rPr>
      </w:pPr>
      <w:bookmarkStart w:id="125" w:name="_Toc210657214"/>
      <w:bookmarkStart w:id="126" w:name="_Toc210149643"/>
      <w:bookmarkStart w:id="127" w:name="_Toc32651"/>
      <w:r>
        <w:rPr>
          <w:rStyle w:val="26"/>
          <w:rFonts w:hint="default" w:ascii="Times New Roman" w:hAnsi="Times New Roman" w:cs="Times New Roman"/>
          <w:b/>
          <w:bCs w:val="0"/>
        </w:rPr>
        <w:t>3.10 Evaluation and Calibration</w:t>
      </w:r>
      <w:bookmarkEnd w:id="125"/>
      <w:bookmarkEnd w:id="126"/>
      <w:r>
        <w:rPr>
          <w:rStyle w:val="26"/>
          <w:rFonts w:hint="default" w:ascii="Times New Roman" w:hAnsi="Times New Roman" w:cs="Times New Roman"/>
          <w:b/>
          <w:bCs w:val="0"/>
        </w:rPr>
        <w:t xml:space="preserve">                                                                                  </w:t>
      </w:r>
      <w:bookmarkEnd w:id="127"/>
      <w:r>
        <w:rPr>
          <w:rFonts w:hint="default" w:ascii="Times New Roman" w:hAnsi="Times New Roman"/>
          <w:b w:val="0"/>
          <w:bCs w:val="0"/>
        </w:rPr>
        <w:t>The system's performance was evaluated based on the following criteria:</w:t>
      </w:r>
    </w:p>
    <w:p w14:paraId="3E6B674A">
      <w:pPr>
        <w:pStyle w:val="13"/>
        <w:rPr>
          <w:rFonts w:ascii="Times New Roman" w:hAnsi="Times New Roman" w:cs="Times New Roman"/>
        </w:rPr>
      </w:pPr>
      <w:r>
        <w:rPr>
          <w:rStyle w:val="14"/>
          <w:rFonts w:ascii="Times New Roman" w:hAnsi="Times New Roman" w:cs="Times New Roman"/>
          <w:b w:val="0"/>
          <w:bCs w:val="0"/>
        </w:rPr>
        <w:t>Temperature Control Precision:</w:t>
      </w:r>
      <w:r>
        <w:rPr>
          <w:rFonts w:ascii="Times New Roman" w:hAnsi="Times New Roman" w:cs="Times New Roman"/>
        </w:rPr>
        <w:t xml:space="preserve"> Whether the system maintained the temperature between 30°C and 40°C without excessive oscillation.</w:t>
      </w:r>
    </w:p>
    <w:p w14:paraId="39666623">
      <w:pPr>
        <w:pStyle w:val="13"/>
        <w:rPr>
          <w:rFonts w:ascii="Times New Roman" w:hAnsi="Times New Roman" w:cs="Times New Roman"/>
        </w:rPr>
      </w:pPr>
      <w:r>
        <w:rPr>
          <w:rStyle w:val="14"/>
          <w:rFonts w:ascii="Times New Roman" w:hAnsi="Times New Roman" w:cs="Times New Roman"/>
          <w:b w:val="0"/>
          <w:bCs w:val="0"/>
        </w:rPr>
        <w:t>Response Time:</w:t>
      </w:r>
      <w:r>
        <w:rPr>
          <w:rFonts w:ascii="Times New Roman" w:hAnsi="Times New Roman" w:cs="Times New Roman"/>
        </w:rPr>
        <w:t xml:space="preserve"> The time it takes for the system to activate the heater after detecting a temperature change.</w:t>
      </w:r>
    </w:p>
    <w:p w14:paraId="286927E8">
      <w:pPr>
        <w:pStyle w:val="13"/>
        <w:rPr>
          <w:rFonts w:ascii="Times New Roman" w:hAnsi="Times New Roman" w:cs="Times New Roman"/>
        </w:rPr>
      </w:pPr>
      <w:r>
        <w:rPr>
          <w:rStyle w:val="14"/>
          <w:rFonts w:ascii="Times New Roman" w:hAnsi="Times New Roman" w:cs="Times New Roman"/>
          <w:b w:val="0"/>
          <w:bCs w:val="0"/>
        </w:rPr>
        <w:t>System Stability:</w:t>
      </w:r>
      <w:r>
        <w:rPr>
          <w:rFonts w:ascii="Times New Roman" w:hAnsi="Times New Roman" w:cs="Times New Roman"/>
        </w:rPr>
        <w:t xml:space="preserve"> The ability of the system to run continuously for long periods without failure or overheating. </w:t>
      </w:r>
    </w:p>
    <w:p w14:paraId="652CA4EE">
      <w:pPr>
        <w:pStyle w:val="13"/>
        <w:rPr>
          <w:rFonts w:ascii="Times New Roman" w:hAnsi="Times New Roman" w:cs="Times New Roman"/>
        </w:rPr>
      </w:pPr>
    </w:p>
    <w:p w14:paraId="7CC01A65">
      <w:pPr>
        <w:pStyle w:val="3"/>
      </w:pPr>
      <w:bookmarkStart w:id="128" w:name="_Toc210149644"/>
      <w:bookmarkStart w:id="129" w:name="_Toc210657215"/>
      <w:bookmarkStart w:id="130" w:name="_Toc2650"/>
      <w:r>
        <w:rPr>
          <w:rStyle w:val="14"/>
          <w:b/>
        </w:rPr>
        <w:t>3.11 Documentation and Reporting</w:t>
      </w:r>
      <w:bookmarkEnd w:id="128"/>
      <w:bookmarkEnd w:id="129"/>
      <w:bookmarkEnd w:id="130"/>
      <w:r>
        <w:rPr>
          <w:rStyle w:val="14"/>
          <w:b/>
        </w:rPr>
        <w:t xml:space="preserve">                                                              </w:t>
      </w:r>
    </w:p>
    <w:p w14:paraId="70C19005">
      <w:pPr>
        <w:rPr>
          <w:rFonts w:ascii="Times New Roman" w:hAnsi="Times New Roman" w:eastAsia="SimSun" w:cs="Times New Roman"/>
          <w:sz w:val="24"/>
          <w:szCs w:val="24"/>
        </w:rPr>
      </w:pPr>
      <w:r>
        <w:rPr>
          <w:rFonts w:ascii="Times New Roman" w:hAnsi="Times New Roman" w:eastAsia="SimSun" w:cs="Times New Roman"/>
          <w:sz w:val="24"/>
          <w:szCs w:val="24"/>
        </w:rPr>
        <w:t xml:space="preserve">The schematic shows how to connect the parts on a breadboard. Once the wiring is checked, the system will be transported to a board with holes in it for permanent assembly. Distributing power to make sure that all parts (Arduino, sensor, relay, fan, heater) got the right voltages, proper voltage regulation was put in place. Programming the ATMEGA 328-P Control System: Writing Code. </w:t>
      </w:r>
      <w:r>
        <w:rPr>
          <w:rFonts w:hint="default" w:ascii="Times New Roman" w:hAnsi="Times New Roman" w:eastAsia="SimSun" w:cs="Times New Roman"/>
          <w:sz w:val="24"/>
          <w:szCs w:val="24"/>
          <w:lang w:val="en-US"/>
        </w:rPr>
        <w:t>I</w:t>
      </w:r>
      <w:r>
        <w:rPr>
          <w:rFonts w:ascii="Times New Roman" w:hAnsi="Times New Roman" w:eastAsia="SimSun" w:cs="Times New Roman"/>
          <w:sz w:val="24"/>
          <w:szCs w:val="24"/>
        </w:rPr>
        <w:t xml:space="preserve"> used C/C++ in the Arduino IDE to program the ATMEGA 328-P. The application gets data from the temperature sensor regularly. The heater turns on when the temperature drops below 30°C. The heat turns off when the temperature goes beyond the threshold (38°C). The LCD screen indicates the current temperature and the status of the system. Testing of Code</w:t>
      </w:r>
      <w:r>
        <w:rPr>
          <w:rFonts w:hint="default" w:ascii="Times New Roman" w:hAnsi="Times New Roman" w:eastAsia="SimSun" w:cs="Times New Roman"/>
          <w:sz w:val="24"/>
          <w:szCs w:val="24"/>
          <w:lang w:val="en-US"/>
        </w:rPr>
        <w:t xml:space="preserve">, </w:t>
      </w:r>
      <w:r>
        <w:rPr>
          <w:rFonts w:ascii="Times New Roman" w:hAnsi="Times New Roman" w:eastAsia="SimSun" w:cs="Times New Roman"/>
          <w:sz w:val="24"/>
          <w:szCs w:val="24"/>
          <w:lang w:val="en-US"/>
        </w:rPr>
        <w:t>I</w:t>
      </w:r>
      <w:r>
        <w:rPr>
          <w:rFonts w:ascii="Times New Roman" w:hAnsi="Times New Roman" w:eastAsia="SimSun" w:cs="Times New Roman"/>
          <w:sz w:val="24"/>
          <w:szCs w:val="24"/>
        </w:rPr>
        <w:t xml:space="preserve"> used the serial monitor that came with the Arduino IDE to test the code. Print statements were used to validate and troubleshoot sensor data and control commands. Testing and System Integration, after the code was written and the hardware was put together, the integrated system was tested. First tests. The temperature data that the sensor recorded in real time was analyzed after the device was turned on. </w:t>
      </w:r>
      <w:r>
        <w:rPr>
          <w:rFonts w:hint="default" w:ascii="Times New Roman" w:hAnsi="Times New Roman" w:eastAsia="SimSun" w:cs="Times New Roman"/>
          <w:sz w:val="24"/>
          <w:szCs w:val="24"/>
          <w:lang w:val="en-US"/>
        </w:rPr>
        <w:t>I was</w:t>
      </w:r>
      <w:r>
        <w:rPr>
          <w:rFonts w:ascii="Times New Roman" w:hAnsi="Times New Roman" w:eastAsia="SimSun" w:cs="Times New Roman"/>
          <w:sz w:val="24"/>
          <w:szCs w:val="24"/>
        </w:rPr>
        <w:t xml:space="preserve"> able to verify the control logic by examining whether the heater and fan responded to temperature changes as intended. </w:t>
      </w:r>
    </w:p>
    <w:p w14:paraId="4CBF0F6B">
      <w:pPr>
        <w:pStyle w:val="13"/>
        <w:rPr>
          <w:rFonts w:ascii="Times New Roman" w:hAnsi="Times New Roman" w:cs="Times New Roman"/>
        </w:rPr>
      </w:pPr>
    </w:p>
    <w:p w14:paraId="58BF6299">
      <w:pPr>
        <w:pStyle w:val="3"/>
        <w:rPr>
          <w:b w:val="0"/>
          <w:bCs/>
        </w:rPr>
      </w:pPr>
      <w:bookmarkStart w:id="131" w:name="_Toc210149645"/>
      <w:bookmarkStart w:id="132" w:name="_Toc210657216"/>
      <w:bookmarkStart w:id="133" w:name="_Toc12952"/>
      <w:r>
        <w:rPr>
          <w:rStyle w:val="14"/>
          <w:rFonts w:cs="Times New Roman"/>
          <w:b/>
          <w:bCs w:val="0"/>
        </w:rPr>
        <w:t xml:space="preserve">3.12 </w:t>
      </w:r>
      <w:r>
        <w:rPr>
          <w:rStyle w:val="14"/>
          <w:b/>
          <w:bCs w:val="0"/>
        </w:rPr>
        <w:t>Data</w:t>
      </w:r>
      <w:r>
        <w:rPr>
          <w:rStyle w:val="14"/>
          <w:rFonts w:cs="Times New Roman"/>
          <w:b/>
          <w:bCs w:val="0"/>
        </w:rPr>
        <w:t xml:space="preserve"> Collection</w:t>
      </w:r>
      <w:bookmarkEnd w:id="131"/>
      <w:bookmarkEnd w:id="132"/>
      <w:bookmarkEnd w:id="133"/>
    </w:p>
    <w:p w14:paraId="4136628C">
      <w:pPr>
        <w:rPr>
          <w:rFonts w:ascii="Times New Roman" w:hAnsi="Times New Roman" w:cs="Times New Roman"/>
          <w:sz w:val="24"/>
          <w:szCs w:val="24"/>
        </w:rPr>
      </w:pPr>
      <w:r>
        <w:rPr>
          <w:rFonts w:ascii="Times New Roman" w:hAnsi="Times New Roman" w:cs="Times New Roman"/>
          <w:sz w:val="24"/>
          <w:szCs w:val="24"/>
        </w:rPr>
        <w:t xml:space="preserve">The primary data collected includes </w:t>
      </w:r>
      <w:r>
        <w:rPr>
          <w:rStyle w:val="14"/>
          <w:rFonts w:ascii="Times New Roman" w:hAnsi="Times New Roman" w:cs="Times New Roman"/>
          <w:b w:val="0"/>
          <w:bCs w:val="0"/>
          <w:sz w:val="24"/>
          <w:szCs w:val="24"/>
        </w:rPr>
        <w:t>temperature readings</w:t>
      </w:r>
      <w:r>
        <w:rPr>
          <w:rFonts w:ascii="Times New Roman" w:hAnsi="Times New Roman" w:cs="Times New Roman"/>
          <w:sz w:val="24"/>
          <w:szCs w:val="24"/>
        </w:rPr>
        <w:t xml:space="preserve"> from the temperature sensors at regular intervals (every 30 minutes) over a continuous testing period. Time to visually represent the system's ability to maintain the set point over a prolonged period. </w:t>
      </w:r>
      <w:r>
        <w:rPr>
          <w:rFonts w:ascii="Times New Roman" w:hAnsi="Times New Roman" w:eastAsia="SimSun" w:cs="Times New Roman"/>
          <w:sz w:val="24"/>
          <w:szCs w:val="24"/>
        </w:rPr>
        <w:t xml:space="preserve">Once the wiring was checked, the system was transported to a board with holes in it for permanent assembly. Programming the ATMEGA 328-P control system, writing code </w:t>
      </w:r>
      <w:r>
        <w:rPr>
          <w:rFonts w:hint="default" w:ascii="Times New Roman" w:hAnsi="Times New Roman" w:eastAsia="SimSun" w:cs="Times New Roman"/>
          <w:sz w:val="24"/>
          <w:szCs w:val="24"/>
          <w:lang w:val="en-US"/>
        </w:rPr>
        <w:t>I</w:t>
      </w:r>
      <w:r>
        <w:rPr>
          <w:rFonts w:ascii="Times New Roman" w:hAnsi="Times New Roman" w:eastAsia="SimSun" w:cs="Times New Roman"/>
          <w:sz w:val="24"/>
          <w:szCs w:val="24"/>
        </w:rPr>
        <w:t xml:space="preserve"> used the Arduino IDE to program the ATMEGA 328-P. The application gets data from the temperature sensor regularly. The heater turns on when the temperature drops below 30°C and turns off when the temperature goes beyond the threshold (40°C). The LCD screen indicates the current temperature and the status of the system. Testing code, </w:t>
      </w:r>
      <w:r>
        <w:rPr>
          <w:rFonts w:ascii="Times New Roman" w:hAnsi="Times New Roman" w:eastAsia="SimSun" w:cs="Times New Roman"/>
          <w:sz w:val="24"/>
          <w:szCs w:val="24"/>
          <w:lang w:val="en-US"/>
        </w:rPr>
        <w:t>I</w:t>
      </w:r>
      <w:r>
        <w:rPr>
          <w:rFonts w:ascii="Times New Roman" w:hAnsi="Times New Roman" w:eastAsia="SimSun" w:cs="Times New Roman"/>
          <w:sz w:val="24"/>
          <w:szCs w:val="24"/>
        </w:rPr>
        <w:t xml:space="preserve"> utilized the Arduino IDE's built-in serial monitor to test the code. Print statements were used to check and debug sensor data and control commands. </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 xml:space="preserve">Again, testing and integrating the system after putting the hardware together and writing the code, the combined system was put through tests. Testing at the start. The system was turned on, and the sensor's temperature data were checked in real time. </w:t>
      </w:r>
      <w:r>
        <w:rPr>
          <w:rFonts w:ascii="Times New Roman" w:hAnsi="Times New Roman" w:eastAsia="SimSun" w:cs="Times New Roman"/>
          <w:sz w:val="24"/>
          <w:szCs w:val="24"/>
        </w:rPr>
        <w:br w:type="textWrapping"/>
      </w:r>
      <w:r>
        <w:rPr>
          <w:rFonts w:hint="default" w:ascii="Times New Roman" w:hAnsi="Times New Roman" w:eastAsia="SimSun" w:cs="Times New Roman"/>
          <w:sz w:val="24"/>
          <w:szCs w:val="24"/>
          <w:lang w:val="en-US"/>
        </w:rPr>
        <w:t>I</w:t>
      </w:r>
      <w:r>
        <w:rPr>
          <w:rFonts w:ascii="Times New Roman" w:hAnsi="Times New Roman" w:eastAsia="SimSun" w:cs="Times New Roman"/>
          <w:sz w:val="24"/>
          <w:szCs w:val="24"/>
        </w:rPr>
        <w:t xml:space="preserve"> checked the control logic by seeing if the heater and fan turned on and off correctly depending on the temperature. </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 xml:space="preserve">Additionally, the device was tested in a simulated brooder setting, which is a small cage that looks like a poultry coop, with different temperatures to see if the heat would still be on if the temperature was raised above the threshold (40°C). In the same way, the temperature was lowered below the threshold (30°C) to see if the heater turned on. </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Gathering Data: To see how successfully the system kept the temperature range during 6 hours, temperature readings were taken every 30 minutes.</w:t>
      </w:r>
    </w:p>
    <w:p w14:paraId="5E6F5BF7">
      <w:pPr>
        <w:pStyle w:val="13"/>
        <w:rPr>
          <w:rFonts w:ascii="Times New Roman" w:hAnsi="Times New Roman" w:cs="Times New Roman"/>
        </w:rPr>
      </w:pPr>
    </w:p>
    <w:p w14:paraId="7127FB07">
      <w:pPr>
        <w:pStyle w:val="3"/>
      </w:pPr>
      <w:bookmarkStart w:id="134" w:name="_Toc210657217"/>
      <w:bookmarkStart w:id="135" w:name="_Toc210149646"/>
      <w:bookmarkStart w:id="136" w:name="_Toc21449"/>
      <w:r>
        <w:rPr>
          <w:rStyle w:val="14"/>
          <w:b/>
          <w:bCs w:val="0"/>
        </w:rPr>
        <w:t xml:space="preserve">3.13 </w:t>
      </w:r>
      <w:r>
        <w:rPr>
          <w:rStyle w:val="14"/>
          <w:b/>
        </w:rPr>
        <w:t>Conclusion</w:t>
      </w:r>
      <w:bookmarkEnd w:id="134"/>
      <w:bookmarkEnd w:id="135"/>
      <w:bookmarkEnd w:id="136"/>
    </w:p>
    <w:p w14:paraId="25D635C1">
      <w:pPr>
        <w:pStyle w:val="13"/>
        <w:rPr>
          <w:rFonts w:ascii="Times New Roman" w:hAnsi="Times New Roman" w:cs="Times New Roman"/>
        </w:rPr>
      </w:pPr>
      <w:r>
        <w:rPr>
          <w:rFonts w:ascii="Times New Roman" w:hAnsi="Times New Roman" w:cs="Times New Roman"/>
        </w:rPr>
        <w:t xml:space="preserve">The combination of </w:t>
      </w:r>
      <w:r>
        <w:rPr>
          <w:rStyle w:val="14"/>
          <w:rFonts w:ascii="Times New Roman" w:hAnsi="Times New Roman" w:cs="Times New Roman"/>
          <w:b w:val="0"/>
          <w:bCs w:val="0"/>
        </w:rPr>
        <w:t>quantitative data analysis</w:t>
      </w:r>
      <w:r>
        <w:rPr>
          <w:rFonts w:ascii="Times New Roman" w:hAnsi="Times New Roman" w:cs="Times New Roman"/>
        </w:rPr>
        <w:t xml:space="preserve"> (focusing on temperature control, stability, and response time) and </w:t>
      </w:r>
      <w:r>
        <w:rPr>
          <w:rStyle w:val="14"/>
          <w:rFonts w:ascii="Times New Roman" w:hAnsi="Times New Roman" w:cs="Times New Roman"/>
          <w:b w:val="0"/>
          <w:bCs w:val="0"/>
        </w:rPr>
        <w:t>qualitative observations</w:t>
      </w:r>
      <w:r>
        <w:rPr>
          <w:rFonts w:ascii="Times New Roman" w:hAnsi="Times New Roman" w:cs="Times New Roman"/>
        </w:rPr>
        <w:t xml:space="preserve"> (focusing on system behavior and real-world performance) provides a comprehensive method for evaluating the </w:t>
      </w:r>
      <w:r>
        <w:rPr>
          <w:rStyle w:val="14"/>
          <w:rFonts w:ascii="Times New Roman" w:hAnsi="Times New Roman" w:cs="Times New Roman"/>
          <w:b w:val="0"/>
          <w:bCs w:val="0"/>
        </w:rPr>
        <w:t>Automatic Temperature Controlled Brooder House</w:t>
      </w:r>
      <w:r>
        <w:rPr>
          <w:rFonts w:ascii="Times New Roman" w:hAnsi="Times New Roman" w:cs="Times New Roman"/>
        </w:rPr>
        <w:t>. The statistical and graphical representations allow for objective analysis, while qualitative insights offer valuable context for system refinement and improvement.</w:t>
      </w:r>
    </w:p>
    <w:p w14:paraId="25D8EA7B">
      <w:pPr>
        <w:rPr>
          <w:rFonts w:ascii="Times New Roman" w:hAnsi="Times New Roman" w:cs="Times New Roman"/>
          <w:b/>
          <w:bCs/>
          <w:sz w:val="28"/>
          <w:szCs w:val="28"/>
        </w:rPr>
      </w:pPr>
    </w:p>
    <w:p w14:paraId="0DA84176">
      <w:pPr>
        <w:rPr>
          <w:rFonts w:ascii="Times New Roman" w:hAnsi="Times New Roman" w:cs="Times New Roman"/>
          <w:b/>
          <w:bCs/>
          <w:sz w:val="28"/>
          <w:szCs w:val="28"/>
        </w:rPr>
      </w:pPr>
    </w:p>
    <w:p w14:paraId="0AE3F801">
      <w:pPr>
        <w:rPr>
          <w:rFonts w:ascii="Times New Roman" w:hAnsi="Times New Roman" w:cs="Times New Roman"/>
          <w:b/>
          <w:bCs/>
          <w:sz w:val="28"/>
          <w:szCs w:val="28"/>
        </w:rPr>
      </w:pPr>
    </w:p>
    <w:p w14:paraId="66ADF150">
      <w:pPr>
        <w:rPr>
          <w:rFonts w:ascii="Times New Roman" w:hAnsi="Times New Roman" w:cs="Times New Roman"/>
          <w:b/>
          <w:bCs/>
          <w:sz w:val="28"/>
          <w:szCs w:val="28"/>
        </w:rPr>
      </w:pPr>
    </w:p>
    <w:p w14:paraId="3A0F77AF">
      <w:pPr>
        <w:rPr>
          <w:rFonts w:ascii="Times New Roman" w:hAnsi="Times New Roman" w:cs="Times New Roman"/>
          <w:b/>
          <w:bCs/>
          <w:sz w:val="28"/>
          <w:szCs w:val="28"/>
        </w:rPr>
      </w:pPr>
    </w:p>
    <w:p w14:paraId="7E6F4472">
      <w:pPr>
        <w:rPr>
          <w:rFonts w:ascii="Times New Roman" w:hAnsi="Times New Roman" w:cs="Times New Roman"/>
          <w:b/>
          <w:bCs/>
          <w:sz w:val="28"/>
          <w:szCs w:val="28"/>
        </w:rPr>
      </w:pPr>
    </w:p>
    <w:p w14:paraId="0DA1BB62">
      <w:pPr>
        <w:jc w:val="center"/>
        <w:outlineLvl w:val="0"/>
        <w:rPr>
          <w:rFonts w:ascii="Times New Roman" w:hAnsi="Times New Roman" w:cs="Times New Roman"/>
          <w:b/>
          <w:bCs/>
          <w:sz w:val="32"/>
          <w:szCs w:val="32"/>
        </w:rPr>
      </w:pPr>
    </w:p>
    <w:p w14:paraId="109E5CB8">
      <w:pPr>
        <w:jc w:val="center"/>
        <w:outlineLvl w:val="0"/>
        <w:rPr>
          <w:rFonts w:ascii="Times New Roman" w:hAnsi="Times New Roman" w:cs="Times New Roman"/>
          <w:b/>
          <w:bCs/>
          <w:sz w:val="32"/>
          <w:szCs w:val="32"/>
        </w:rPr>
      </w:pPr>
    </w:p>
    <w:p w14:paraId="2657C893">
      <w:pPr>
        <w:jc w:val="center"/>
        <w:outlineLvl w:val="0"/>
        <w:rPr>
          <w:rFonts w:ascii="Times New Roman" w:hAnsi="Times New Roman" w:cs="Times New Roman"/>
          <w:b/>
          <w:bCs/>
          <w:sz w:val="32"/>
          <w:szCs w:val="32"/>
        </w:rPr>
      </w:pPr>
    </w:p>
    <w:p w14:paraId="10B67F0E">
      <w:pPr>
        <w:jc w:val="center"/>
        <w:outlineLvl w:val="0"/>
        <w:rPr>
          <w:rFonts w:ascii="Times New Roman" w:hAnsi="Times New Roman" w:cs="Times New Roman"/>
          <w:b/>
          <w:bCs/>
          <w:sz w:val="32"/>
          <w:szCs w:val="32"/>
        </w:rPr>
      </w:pPr>
    </w:p>
    <w:p w14:paraId="4434F2C9">
      <w:pPr>
        <w:jc w:val="left"/>
        <w:rPr>
          <w:rFonts w:ascii="Times New Roman" w:hAnsi="Times New Roman" w:cs="Times New Roman"/>
          <w:b/>
          <w:bCs/>
          <w:sz w:val="32"/>
          <w:szCs w:val="32"/>
        </w:rPr>
      </w:pPr>
      <w:r>
        <w:rPr>
          <w:rFonts w:ascii="Times New Roman" w:hAnsi="Times New Roman" w:cs="Times New Roman"/>
          <w:b/>
          <w:bCs/>
          <w:sz w:val="32"/>
          <w:szCs w:val="32"/>
        </w:rPr>
        <w:br w:type="page"/>
      </w:r>
    </w:p>
    <w:p w14:paraId="3E52D36C">
      <w:pPr>
        <w:jc w:val="center"/>
        <w:outlineLvl w:val="0"/>
        <w:rPr>
          <w:rFonts w:ascii="Times New Roman" w:hAnsi="Times New Roman" w:cs="Times New Roman"/>
          <w:b/>
          <w:bCs/>
          <w:sz w:val="32"/>
          <w:szCs w:val="32"/>
        </w:rPr>
      </w:pPr>
      <w:bookmarkStart w:id="137" w:name="_Toc210123642"/>
      <w:bookmarkStart w:id="138" w:name="_Toc210149647"/>
      <w:bookmarkStart w:id="139" w:name="_Toc210657218"/>
      <w:bookmarkStart w:id="140" w:name="_Toc1700"/>
      <w:r>
        <w:rPr>
          <w:rFonts w:ascii="Times New Roman" w:hAnsi="Times New Roman" w:cs="Times New Roman"/>
          <w:b/>
          <w:bCs/>
          <w:sz w:val="32"/>
          <w:szCs w:val="32"/>
        </w:rPr>
        <w:t>CHAPTER FOUR</w:t>
      </w:r>
      <w:bookmarkEnd w:id="137"/>
      <w:bookmarkEnd w:id="138"/>
      <w:bookmarkEnd w:id="139"/>
      <w:bookmarkEnd w:id="140"/>
    </w:p>
    <w:p w14:paraId="0A85BE3D">
      <w:pPr>
        <w:jc w:val="center"/>
        <w:rPr>
          <w:rFonts w:ascii="Times New Roman" w:hAnsi="Times New Roman" w:cs="Times New Roman"/>
          <w:b/>
          <w:bCs/>
          <w:sz w:val="28"/>
          <w:szCs w:val="28"/>
        </w:rPr>
      </w:pPr>
      <w:r>
        <w:rPr>
          <w:rFonts w:ascii="Times New Roman" w:hAnsi="Times New Roman" w:cs="Times New Roman"/>
          <w:b/>
          <w:bCs/>
          <w:sz w:val="28"/>
          <w:szCs w:val="28"/>
        </w:rPr>
        <w:t>RESULTS AND DISCUSSION</w:t>
      </w:r>
    </w:p>
    <w:p w14:paraId="47DFE222">
      <w:pPr>
        <w:rPr>
          <w:rFonts w:ascii="Times New Roman" w:hAnsi="Times New Roman" w:cs="Times New Roman"/>
        </w:rPr>
      </w:pPr>
    </w:p>
    <w:p w14:paraId="72F30020">
      <w:pPr>
        <w:pStyle w:val="3"/>
      </w:pPr>
      <w:bookmarkStart w:id="141" w:name="_Toc210657219"/>
      <w:bookmarkStart w:id="142" w:name="_Toc210149648"/>
      <w:bookmarkStart w:id="143" w:name="_Toc15930"/>
      <w:r>
        <w:t>4.0 Introduction</w:t>
      </w:r>
      <w:bookmarkEnd w:id="141"/>
      <w:bookmarkEnd w:id="142"/>
      <w:bookmarkEnd w:id="143"/>
      <w:r>
        <w:t xml:space="preserve"> </w:t>
      </w:r>
    </w:p>
    <w:p w14:paraId="6F58BA4B">
      <w:pPr>
        <w:rPr>
          <w:rFonts w:ascii="Times New Roman" w:hAnsi="Times New Roman" w:cs="Times New Roman"/>
          <w:sz w:val="24"/>
          <w:szCs w:val="24"/>
        </w:rPr>
      </w:pPr>
      <w:r>
        <w:rPr>
          <w:rFonts w:ascii="Times New Roman" w:hAnsi="Times New Roman" w:cs="Times New Roman"/>
          <w:sz w:val="24"/>
          <w:szCs w:val="24"/>
        </w:rPr>
        <w:t>This chapter presents the results obtained from the development, construction, and testing of the Automatic Temperature Controlled Brooder House. It talks about how the system components were integrated to achieve the desired functionality. The results are analyzed to show how the system responds to varying temperature conditions inside and outside the brooder house and how it maintains the optimal temperature range required for chick growth. The system was tested by leaving it on overnight, about 8 to 12 hours, and the system was still working in good condition after that time. This tells how reliable the system is. The only challenge is whether there should be a power shortage since it doesn’t have a backup power source.</w:t>
      </w:r>
    </w:p>
    <w:p w14:paraId="39EFB406">
      <w:pPr>
        <w:rPr>
          <w:rFonts w:ascii="Times New Roman" w:hAnsi="Times New Roman" w:cs="Times New Roman"/>
          <w:sz w:val="24"/>
          <w:szCs w:val="24"/>
        </w:rPr>
      </w:pPr>
    </w:p>
    <w:p w14:paraId="3BDA2FDC">
      <w:pPr>
        <w:pStyle w:val="3"/>
      </w:pPr>
      <w:bookmarkStart w:id="144" w:name="_Toc210657220"/>
      <w:bookmarkStart w:id="145" w:name="_Toc210149649"/>
      <w:bookmarkStart w:id="146" w:name="_Toc11447"/>
      <w:r>
        <w:t>4.1 Selecting Components</w:t>
      </w:r>
      <w:bookmarkEnd w:id="144"/>
      <w:bookmarkEnd w:id="145"/>
      <w:bookmarkEnd w:id="146"/>
    </w:p>
    <w:p w14:paraId="3C6AD10E">
      <w:pPr>
        <w:rPr>
          <w:rFonts w:ascii="Times New Roman" w:hAnsi="Times New Roman" w:cs="Times New Roman"/>
          <w:sz w:val="24"/>
          <w:szCs w:val="24"/>
        </w:rPr>
      </w:pPr>
      <w:r>
        <w:rPr>
          <w:rFonts w:ascii="Times New Roman" w:hAnsi="Times New Roman" w:cs="Times New Roman"/>
          <w:sz w:val="24"/>
          <w:szCs w:val="24"/>
          <w:lang w:val="en-US"/>
        </w:rPr>
        <w:t>I</w:t>
      </w:r>
      <w:r>
        <w:rPr>
          <w:rFonts w:ascii="Times New Roman" w:hAnsi="Times New Roman" w:cs="Times New Roman"/>
          <w:sz w:val="24"/>
          <w:szCs w:val="24"/>
        </w:rPr>
        <w:t xml:space="preserve"> carefully selected the following components based on availability, accuracy, compatibility with Arduino Uno, and suitability for the environmental conditions in a brooder house.</w:t>
      </w:r>
    </w:p>
    <w:p w14:paraId="68E2E086">
      <w:pPr>
        <w:rPr>
          <w:rFonts w:ascii="Times New Roman" w:hAnsi="Times New Roman" w:cs="Times New Roman"/>
          <w:sz w:val="24"/>
          <w:szCs w:val="24"/>
        </w:rPr>
      </w:pPr>
    </w:p>
    <w:p w14:paraId="62CC57BC">
      <w:pPr>
        <w:rPr>
          <w:rFonts w:ascii="Times New Roman" w:hAnsi="Times New Roman" w:cs="Times New Roman"/>
          <w:b/>
          <w:bCs/>
          <w:sz w:val="24"/>
          <w:szCs w:val="24"/>
        </w:rPr>
      </w:pPr>
      <w:r>
        <w:rPr>
          <w:rFonts w:ascii="Times New Roman" w:hAnsi="Times New Roman" w:cs="Times New Roman"/>
          <w:b/>
          <w:bCs/>
          <w:sz w:val="24"/>
          <w:szCs w:val="24"/>
        </w:rPr>
        <w:t>4.1.1 Component Specification and Reason for Selection</w:t>
      </w:r>
    </w:p>
    <w:p w14:paraId="544EA615">
      <w:pPr>
        <w:rPr>
          <w:rFonts w:ascii="Times New Roman" w:hAnsi="Times New Roman" w:cs="Times New Roman"/>
          <w:b/>
          <w:bCs/>
          <w:sz w:val="24"/>
          <w:szCs w:val="24"/>
        </w:rPr>
      </w:pPr>
      <w:r>
        <w:rPr>
          <w:rFonts w:ascii="Times New Roman" w:hAnsi="Times New Roman" w:cs="Times New Roman"/>
          <w:b/>
          <w:bCs/>
          <w:sz w:val="24"/>
          <w:szCs w:val="24"/>
        </w:rPr>
        <w:t>Arduino Uno</w:t>
      </w:r>
    </w:p>
    <w:p w14:paraId="684644D9">
      <w:pPr>
        <w:rPr>
          <w:rFonts w:ascii="Times New Roman" w:hAnsi="Times New Roman" w:cs="Times New Roman"/>
          <w:sz w:val="24"/>
          <w:szCs w:val="24"/>
        </w:rPr>
      </w:pPr>
      <w:r>
        <w:rPr>
          <w:rFonts w:ascii="Times New Roman" w:hAnsi="Times New Roman" w:cs="Times New Roman"/>
          <w:sz w:val="24"/>
          <w:szCs w:val="24"/>
        </w:rPr>
        <w:t>ATmega328P</w:t>
      </w:r>
      <w:r>
        <w:rPr>
          <w:rFonts w:ascii="Times New Roman" w:hAnsi="Times New Roman" w:cs="Times New Roman"/>
          <w:sz w:val="24"/>
          <w:szCs w:val="24"/>
        </w:rPr>
        <w:tab/>
      </w:r>
      <w:r>
        <w:rPr>
          <w:rFonts w:ascii="Times New Roman" w:hAnsi="Times New Roman" w:cs="Times New Roman"/>
          <w:sz w:val="24"/>
          <w:szCs w:val="24"/>
        </w:rPr>
        <w:t xml:space="preserve"> is Reliable, very easy to program, and interfaces with multiple sensors. </w:t>
      </w:r>
    </w:p>
    <w:p w14:paraId="5AD8B5CE">
      <w:pPr>
        <w:rPr>
          <w:rFonts w:ascii="Times New Roman" w:hAnsi="Times New Roman" w:cs="Times New Roman"/>
          <w:sz w:val="24"/>
          <w:szCs w:val="24"/>
        </w:rPr>
      </w:pPr>
    </w:p>
    <w:p w14:paraId="56085D88">
      <w:pPr>
        <w:rPr>
          <w:rFonts w:ascii="Times New Roman" w:hAnsi="Times New Roman" w:cs="Times New Roman"/>
          <w:sz w:val="24"/>
          <w:szCs w:val="24"/>
        </w:rPr>
      </w:pPr>
    </w:p>
    <w:p w14:paraId="6ACC3523">
      <w:pPr>
        <w:rPr>
          <w:rFonts w:ascii="Times New Roman" w:hAnsi="Times New Roman" w:cs="Times New Roman"/>
          <w:b/>
          <w:bCs/>
          <w:sz w:val="24"/>
          <w:szCs w:val="24"/>
        </w:rPr>
      </w:pPr>
      <w:r>
        <w:rPr>
          <w:rFonts w:ascii="Times New Roman" w:hAnsi="Times New Roman" w:cs="Times New Roman"/>
          <w:b/>
          <w:bCs/>
          <w:sz w:val="24"/>
          <w:szCs w:val="24"/>
        </w:rPr>
        <w:t>DS18B20 and LM35 Temperature Sensors</w:t>
      </w:r>
    </w:p>
    <w:p w14:paraId="371F66AB">
      <w:pPr>
        <w:rPr>
          <w:rFonts w:ascii="Times New Roman" w:hAnsi="Times New Roman" w:cs="Times New Roman"/>
          <w:sz w:val="24"/>
          <w:szCs w:val="24"/>
        </w:rPr>
      </w:pPr>
      <w:r>
        <w:rPr>
          <w:rFonts w:ascii="Times New Roman" w:hAnsi="Times New Roman" w:cs="Times New Roman"/>
          <w:sz w:val="24"/>
          <w:szCs w:val="24"/>
        </w:rPr>
        <w:t>Digital, 9 – 12  bit resolution, has an accurate temperature reading with a waterproof design.</w:t>
      </w:r>
    </w:p>
    <w:p w14:paraId="4AB277C6">
      <w:pPr>
        <w:rPr>
          <w:rFonts w:ascii="Times New Roman" w:hAnsi="Times New Roman" w:cs="Times New Roman"/>
          <w:b/>
          <w:bCs/>
          <w:sz w:val="24"/>
          <w:szCs w:val="24"/>
        </w:rPr>
      </w:pPr>
      <w:r>
        <w:rPr>
          <w:rFonts w:ascii="Times New Roman" w:hAnsi="Times New Roman" w:cs="Times New Roman"/>
          <w:b/>
          <w:bCs/>
          <w:sz w:val="24"/>
          <w:szCs w:val="24"/>
        </w:rPr>
        <w:t>Relay Module (1-Channel)</w:t>
      </w:r>
    </w:p>
    <w:p w14:paraId="3BA9D5F9">
      <w:pPr>
        <w:rPr>
          <w:rFonts w:ascii="Times New Roman" w:hAnsi="Times New Roman" w:cs="Times New Roman"/>
          <w:sz w:val="24"/>
          <w:szCs w:val="24"/>
        </w:rPr>
      </w:pPr>
      <w:r>
        <w:rPr>
          <w:rFonts w:ascii="Times New Roman" w:hAnsi="Times New Roman" w:cs="Times New Roman"/>
          <w:sz w:val="24"/>
          <w:szCs w:val="24"/>
        </w:rPr>
        <w:t>It is a 5V logic, 10A load switching, which is used to control the heating and cooling components of the system.</w:t>
      </w:r>
    </w:p>
    <w:p w14:paraId="7D8292A3">
      <w:pPr>
        <w:rPr>
          <w:rFonts w:ascii="Times New Roman" w:hAnsi="Times New Roman" w:cs="Times New Roman"/>
          <w:sz w:val="24"/>
          <w:szCs w:val="24"/>
        </w:rPr>
      </w:pPr>
      <w:r>
        <w:rPr>
          <w:rFonts w:ascii="Times New Roman" w:hAnsi="Times New Roman" w:cs="Times New Roman"/>
          <w:b/>
          <w:bCs/>
          <w:sz w:val="24"/>
          <w:szCs w:val="24"/>
        </w:rPr>
        <w:t>LCD Display (16x2, I2C)</w:t>
      </w:r>
    </w:p>
    <w:p w14:paraId="1540679C">
      <w:pPr>
        <w:rPr>
          <w:rFonts w:ascii="Times New Roman" w:hAnsi="Times New Roman" w:cs="Times New Roman"/>
          <w:sz w:val="24"/>
          <w:szCs w:val="24"/>
        </w:rPr>
      </w:pPr>
      <w:r>
        <w:rPr>
          <w:rFonts w:ascii="Times New Roman" w:hAnsi="Times New Roman" w:cs="Times New Roman"/>
          <w:sz w:val="24"/>
          <w:szCs w:val="24"/>
        </w:rPr>
        <w:t>Made up of an I2C interface, compact and low pin count, ideal for small displays</w:t>
      </w:r>
    </w:p>
    <w:p w14:paraId="62D390D4">
      <w:pPr>
        <w:rPr>
          <w:rFonts w:ascii="Times New Roman" w:hAnsi="Times New Roman" w:cs="Times New Roman"/>
          <w:b/>
          <w:bCs/>
          <w:sz w:val="24"/>
          <w:szCs w:val="24"/>
        </w:rPr>
      </w:pPr>
      <w:r>
        <w:rPr>
          <w:rFonts w:ascii="Times New Roman" w:hAnsi="Times New Roman" w:cs="Times New Roman"/>
          <w:b/>
          <w:bCs/>
          <w:sz w:val="24"/>
          <w:szCs w:val="24"/>
        </w:rPr>
        <w:t>Heater</w:t>
      </w:r>
      <w:r>
        <w:rPr>
          <w:rFonts w:ascii="Times New Roman" w:hAnsi="Times New Roman" w:cs="Times New Roman"/>
          <w:b/>
          <w:bCs/>
          <w:sz w:val="24"/>
          <w:szCs w:val="24"/>
        </w:rPr>
        <w:tab/>
      </w:r>
      <w:r>
        <w:rPr>
          <w:rFonts w:ascii="Times New Roman" w:hAnsi="Times New Roman" w:cs="Times New Roman"/>
          <w:b/>
          <w:bCs/>
          <w:sz w:val="24"/>
          <w:szCs w:val="24"/>
        </w:rPr>
        <w:t>100W Incandescent Bulb</w:t>
      </w:r>
    </w:p>
    <w:p w14:paraId="696807F4">
      <w:pPr>
        <w:rPr>
          <w:rFonts w:ascii="Times New Roman" w:hAnsi="Times New Roman" w:cs="Times New Roman"/>
          <w:sz w:val="24"/>
          <w:szCs w:val="24"/>
        </w:rPr>
      </w:pPr>
      <w:r>
        <w:rPr>
          <w:rFonts w:ascii="Times New Roman" w:hAnsi="Times New Roman" w:cs="Times New Roman"/>
          <w:sz w:val="24"/>
          <w:szCs w:val="24"/>
        </w:rPr>
        <w:t>This is the heating element that provides sufficient warmth for chicks</w:t>
      </w:r>
    </w:p>
    <w:p w14:paraId="57060DE8">
      <w:pPr>
        <w:rPr>
          <w:rFonts w:ascii="Times New Roman" w:hAnsi="Times New Roman" w:cs="Times New Roman"/>
          <w:b/>
          <w:bCs/>
          <w:sz w:val="24"/>
          <w:szCs w:val="24"/>
        </w:rPr>
      </w:pPr>
      <w:r>
        <w:rPr>
          <w:rFonts w:ascii="Times New Roman" w:hAnsi="Times New Roman" w:cs="Times New Roman"/>
          <w:b/>
          <w:bCs/>
          <w:sz w:val="24"/>
          <w:szCs w:val="24"/>
        </w:rPr>
        <w:t>Fan</w:t>
      </w:r>
    </w:p>
    <w:p w14:paraId="1E505733">
      <w:pPr>
        <w:rPr>
          <w:rFonts w:ascii="Times New Roman" w:hAnsi="Times New Roman" w:cs="Times New Roman"/>
          <w:sz w:val="24"/>
          <w:szCs w:val="24"/>
        </w:rPr>
      </w:pPr>
      <w:r>
        <w:rPr>
          <w:rFonts w:ascii="Times New Roman" w:hAnsi="Times New Roman" w:cs="Times New Roman"/>
          <w:sz w:val="24"/>
          <w:szCs w:val="24"/>
        </w:rPr>
        <w:t>A 5V DC Fan is effective for circulating temperature in the brooder house.</w:t>
      </w:r>
    </w:p>
    <w:p w14:paraId="0B2DF1CF">
      <w:pPr>
        <w:rPr>
          <w:rFonts w:ascii="Times New Roman" w:hAnsi="Times New Roman" w:cs="Times New Roman"/>
          <w:b/>
          <w:bCs/>
          <w:sz w:val="24"/>
          <w:szCs w:val="24"/>
        </w:rPr>
      </w:pPr>
      <w:r>
        <w:rPr>
          <w:rFonts w:ascii="Times New Roman" w:hAnsi="Times New Roman" w:cs="Times New Roman"/>
          <w:b/>
          <w:bCs/>
          <w:sz w:val="24"/>
          <w:szCs w:val="24"/>
        </w:rPr>
        <w:t>Resistors</w:t>
      </w:r>
    </w:p>
    <w:p w14:paraId="7CA2411A">
      <w:pPr>
        <w:rPr>
          <w:rFonts w:ascii="Times New Roman" w:hAnsi="Times New Roman" w:cs="Times New Roman"/>
          <w:sz w:val="24"/>
          <w:szCs w:val="24"/>
        </w:rPr>
      </w:pPr>
      <w:r>
        <w:rPr>
          <w:rFonts w:ascii="Times New Roman" w:hAnsi="Times New Roman" w:cs="Times New Roman"/>
          <w:sz w:val="24"/>
          <w:szCs w:val="24"/>
        </w:rPr>
        <w:t>A 4.7kΩ resistor is used for the DS18B20 data lines</w:t>
      </w:r>
    </w:p>
    <w:p w14:paraId="77A87768">
      <w:pPr>
        <w:rPr>
          <w:rFonts w:ascii="Times New Roman" w:hAnsi="Times New Roman" w:cs="Times New Roman"/>
          <w:sz w:val="24"/>
          <w:szCs w:val="24"/>
        </w:rPr>
      </w:pPr>
      <w:r>
        <w:rPr>
          <w:rFonts w:ascii="Times New Roman" w:hAnsi="Times New Roman" w:cs="Times New Roman"/>
          <w:b/>
          <w:bCs/>
          <w:sz w:val="24"/>
          <w:szCs w:val="24"/>
        </w:rPr>
        <w:t>Power Supply</w:t>
      </w:r>
      <w:r>
        <w:rPr>
          <w:rFonts w:ascii="Times New Roman" w:hAnsi="Times New Roman" w:cs="Times New Roman"/>
          <w:b/>
          <w:bCs/>
          <w:sz w:val="24"/>
          <w:szCs w:val="24"/>
        </w:rPr>
        <w:tab/>
      </w:r>
      <w:r>
        <w:rPr>
          <w:rFonts w:ascii="Times New Roman" w:hAnsi="Times New Roman" w:cs="Times New Roman"/>
          <w:b/>
          <w:bCs/>
          <w:sz w:val="24"/>
          <w:szCs w:val="24"/>
        </w:rPr>
        <w:t xml:space="preserve"> 12V Adapter</w:t>
      </w:r>
    </w:p>
    <w:p w14:paraId="14F9BF74">
      <w:pPr>
        <w:rPr>
          <w:rFonts w:ascii="Times New Roman" w:hAnsi="Times New Roman" w:cs="Times New Roman"/>
          <w:sz w:val="24"/>
          <w:szCs w:val="24"/>
        </w:rPr>
      </w:pPr>
      <w:r>
        <w:rPr>
          <w:rFonts w:ascii="Times New Roman" w:hAnsi="Times New Roman" w:cs="Times New Roman"/>
          <w:sz w:val="24"/>
          <w:szCs w:val="24"/>
        </w:rPr>
        <w:t>This supply powers the Arduino, relay, heater, and fan</w:t>
      </w:r>
    </w:p>
    <w:p w14:paraId="4C32838E">
      <w:pPr>
        <w:rPr>
          <w:rFonts w:ascii="Times New Roman" w:hAnsi="Times New Roman" w:cs="Times New Roman"/>
          <w:sz w:val="24"/>
          <w:szCs w:val="24"/>
        </w:rPr>
      </w:pPr>
      <w:r>
        <w:rPr>
          <w:rFonts w:ascii="Times New Roman" w:hAnsi="Times New Roman" w:cs="Times New Roman"/>
          <w:sz w:val="24"/>
          <w:szCs w:val="24"/>
        </w:rPr>
        <w:t xml:space="preserve">Breadboard &amp; Jumpers: </w:t>
      </w:r>
      <w:r>
        <w:rPr>
          <w:rFonts w:ascii="Times New Roman" w:hAnsi="Times New Roman" w:cs="Times New Roman"/>
          <w:sz w:val="24"/>
          <w:szCs w:val="24"/>
          <w:lang w:val="en-US"/>
        </w:rPr>
        <w:t>I</w:t>
      </w:r>
      <w:r>
        <w:rPr>
          <w:rFonts w:ascii="Times New Roman" w:hAnsi="Times New Roman" w:cs="Times New Roman"/>
          <w:sz w:val="24"/>
          <w:szCs w:val="24"/>
        </w:rPr>
        <w:t xml:space="preserve"> used them for prototyping and interconnections</w:t>
      </w:r>
    </w:p>
    <w:p w14:paraId="48EDC430">
      <w:pPr>
        <w:rPr>
          <w:rFonts w:ascii="Times New Roman" w:hAnsi="Times New Roman" w:cs="Times New Roman"/>
          <w:sz w:val="24"/>
          <w:szCs w:val="24"/>
        </w:rPr>
      </w:pPr>
    </w:p>
    <w:p w14:paraId="648C4AF7">
      <w:pPr>
        <w:pStyle w:val="3"/>
      </w:pPr>
      <w:bookmarkStart w:id="147" w:name="_Toc210657221"/>
      <w:bookmarkStart w:id="148" w:name="_Toc210149650"/>
      <w:bookmarkStart w:id="149" w:name="_Toc20595"/>
      <w:r>
        <w:t>4.2 System Implementation</w:t>
      </w:r>
      <w:bookmarkEnd w:id="147"/>
      <w:bookmarkEnd w:id="148"/>
      <w:bookmarkEnd w:id="149"/>
    </w:p>
    <w:p w14:paraId="7524C449">
      <w:pPr>
        <w:rPr>
          <w:rFonts w:ascii="Times New Roman" w:hAnsi="Times New Roman" w:cs="Times New Roman"/>
          <w:sz w:val="24"/>
          <w:szCs w:val="24"/>
        </w:rPr>
      </w:pPr>
    </w:p>
    <w:p w14:paraId="1E8B2D91">
      <w:pPr>
        <w:pStyle w:val="4"/>
        <w:rPr>
          <w:rFonts w:hint="default"/>
        </w:rPr>
      </w:pPr>
      <w:bookmarkStart w:id="150" w:name="_Toc210149651"/>
      <w:bookmarkStart w:id="151" w:name="_Toc210657222"/>
      <w:bookmarkStart w:id="152" w:name="_Toc19159"/>
      <w:r>
        <w:rPr>
          <w:rFonts w:hint="default"/>
        </w:rPr>
        <w:t xml:space="preserve">4.2.1 </w:t>
      </w:r>
      <w:r>
        <w:t>Wiring</w:t>
      </w:r>
      <w:bookmarkEnd w:id="150"/>
      <w:bookmarkEnd w:id="151"/>
      <w:bookmarkEnd w:id="152"/>
      <w:r>
        <w:t xml:space="preserve"> </w:t>
      </w:r>
    </w:p>
    <w:p w14:paraId="0DDE7F20">
      <w:pPr>
        <w:rPr>
          <w:rFonts w:ascii="Times New Roman" w:hAnsi="Times New Roman" w:cs="Times New Roman"/>
          <w:sz w:val="24"/>
          <w:szCs w:val="24"/>
        </w:rPr>
      </w:pPr>
      <w:r>
        <w:rPr>
          <w:rFonts w:ascii="Times New Roman" w:hAnsi="Times New Roman" w:cs="Times New Roman"/>
          <w:sz w:val="24"/>
          <w:szCs w:val="24"/>
        </w:rPr>
        <w:t>All components were carefully connected based on the circuit schematic diagram. I2C LCD was connected to A4 (SDA) and A5 (SCL). DS18B20 and LM35 temperature sensors were connected to D2 and D3, each with a pull-up resistor. The relay input was connected to D4.</w:t>
      </w:r>
    </w:p>
    <w:p w14:paraId="27A67E9B">
      <w:pPr>
        <w:rPr>
          <w:rFonts w:ascii="Times New Roman" w:hAnsi="Times New Roman" w:cs="Times New Roman"/>
          <w:sz w:val="24"/>
          <w:szCs w:val="24"/>
        </w:rPr>
      </w:pPr>
      <w:r>
        <w:rPr>
          <w:rFonts w:ascii="Times New Roman" w:hAnsi="Times New Roman" w:cs="Times New Roman"/>
          <w:b/>
          <w:bCs/>
          <w:sz w:val="24"/>
          <w:szCs w:val="24"/>
        </w:rPr>
        <w:t>4.2.2 Programming</w:t>
      </w:r>
    </w:p>
    <w:p w14:paraId="3953C372">
      <w:pPr>
        <w:rPr>
          <w:rFonts w:ascii="Times New Roman" w:hAnsi="Times New Roman" w:cs="Times New Roman"/>
          <w:sz w:val="24"/>
          <w:szCs w:val="24"/>
        </w:rPr>
      </w:pPr>
      <w:r>
        <w:rPr>
          <w:rFonts w:ascii="Times New Roman" w:hAnsi="Times New Roman" w:cs="Times New Roman"/>
          <w:sz w:val="24"/>
          <w:szCs w:val="24"/>
        </w:rPr>
        <w:t>Arduino IDE was used to upload the code. The logic checks temperature readings and activates the heater accordingly.</w:t>
      </w:r>
    </w:p>
    <w:p w14:paraId="5D7DBCA9">
      <w:pPr>
        <w:rPr>
          <w:rFonts w:ascii="Times New Roman" w:hAnsi="Times New Roman" w:cs="Times New Roman"/>
          <w:sz w:val="24"/>
          <w:szCs w:val="24"/>
        </w:rPr>
      </w:pPr>
    </w:p>
    <w:p w14:paraId="3BBB8DD7">
      <w:pPr>
        <w:rPr>
          <w:rFonts w:ascii="Times New Roman" w:hAnsi="Times New Roman" w:cs="Times New Roman"/>
          <w:sz w:val="24"/>
          <w:szCs w:val="24"/>
        </w:rPr>
      </w:pPr>
      <w:r>
        <w:rPr>
          <w:rFonts w:ascii="Times New Roman" w:hAnsi="Times New Roman" w:cs="Times New Roman"/>
          <w:b/>
          <w:bCs/>
          <w:sz w:val="24"/>
          <w:szCs w:val="24"/>
        </w:rPr>
        <w:t>4.2.3 Casing</w:t>
      </w:r>
    </w:p>
    <w:p w14:paraId="253D40E8">
      <w:pPr>
        <w:rPr>
          <w:rFonts w:ascii="Times New Roman" w:hAnsi="Times New Roman" w:cs="Times New Roman"/>
          <w:sz w:val="24"/>
          <w:szCs w:val="24"/>
        </w:rPr>
      </w:pPr>
      <w:r>
        <w:rPr>
          <w:rFonts w:ascii="Times New Roman" w:hAnsi="Times New Roman" w:cs="Times New Roman"/>
          <w:sz w:val="24"/>
          <w:szCs w:val="24"/>
        </w:rPr>
        <w:t>The entire circuit was enclosed in a plastic container for protection, and the sensors were mounted for easy ambient and external temperature sensing.</w:t>
      </w:r>
    </w:p>
    <w:p w14:paraId="39EFC8EB">
      <w:pPr>
        <w:rPr>
          <w:rFonts w:ascii="Times New Roman" w:hAnsi="Times New Roman" w:cs="Times New Roman"/>
          <w:sz w:val="24"/>
          <w:szCs w:val="24"/>
        </w:rPr>
      </w:pPr>
    </w:p>
    <w:p w14:paraId="3EFBA188">
      <w:pPr>
        <w:pStyle w:val="3"/>
      </w:pPr>
      <w:bookmarkStart w:id="153" w:name="_Toc210149652"/>
      <w:bookmarkStart w:id="154" w:name="_Toc210657223"/>
      <w:bookmarkStart w:id="155" w:name="_Toc20821"/>
      <w:r>
        <w:t>4.3 Results and Testing</w:t>
      </w:r>
      <w:bookmarkEnd w:id="153"/>
      <w:bookmarkEnd w:id="154"/>
      <w:bookmarkEnd w:id="155"/>
    </w:p>
    <w:p w14:paraId="5670C728">
      <w:pPr>
        <w:rPr>
          <w:rFonts w:ascii="Times New Roman" w:hAnsi="Times New Roman" w:cs="Times New Roman"/>
          <w:b/>
          <w:bCs/>
          <w:sz w:val="24"/>
          <w:szCs w:val="24"/>
        </w:rPr>
      </w:pPr>
      <w:r>
        <w:rPr>
          <w:rFonts w:ascii="Times New Roman" w:hAnsi="Times New Roman" w:cs="Times New Roman"/>
          <w:b/>
          <w:bCs/>
          <w:sz w:val="24"/>
          <w:szCs w:val="24"/>
        </w:rPr>
        <w:t>TAB 4.1</w:t>
      </w:r>
    </w:p>
    <w:tbl>
      <w:tblPr>
        <w:tblStyle w:val="15"/>
        <w:tblW w:w="93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1"/>
        <w:gridCol w:w="1480"/>
        <w:gridCol w:w="1480"/>
        <w:gridCol w:w="1480"/>
        <w:gridCol w:w="1607"/>
        <w:gridCol w:w="1569"/>
      </w:tblGrid>
      <w:tr w14:paraId="2646F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6" w:hRule="atLeast"/>
        </w:trPr>
        <w:tc>
          <w:tcPr>
            <w:tcW w:w="1721" w:type="dxa"/>
          </w:tcPr>
          <w:p w14:paraId="3F9520D3">
            <w:pPr>
              <w:widowControl w:val="0"/>
              <w:rPr>
                <w:rFonts w:ascii="Times New Roman" w:hAnsi="Times New Roman" w:cs="Times New Roman"/>
                <w:sz w:val="24"/>
                <w:szCs w:val="24"/>
              </w:rPr>
            </w:pPr>
            <w:r>
              <w:rPr>
                <w:rFonts w:ascii="Times New Roman" w:hAnsi="Times New Roman" w:cs="Times New Roman"/>
                <w:b/>
                <w:bCs/>
                <w:sz w:val="28"/>
                <w:szCs w:val="28"/>
              </w:rPr>
              <w:t>Test Condition</w:t>
            </w:r>
            <w:r>
              <w:rPr>
                <w:rFonts w:ascii="Times New Roman" w:hAnsi="Times New Roman" w:cs="Times New Roman"/>
                <w:sz w:val="24"/>
                <w:szCs w:val="24"/>
              </w:rPr>
              <w:tab/>
            </w:r>
          </w:p>
        </w:tc>
        <w:tc>
          <w:tcPr>
            <w:tcW w:w="1480" w:type="dxa"/>
          </w:tcPr>
          <w:p w14:paraId="57190994">
            <w:pPr>
              <w:widowControl w:val="0"/>
              <w:rPr>
                <w:rFonts w:ascii="Times New Roman" w:hAnsi="Times New Roman" w:cs="Times New Roman"/>
                <w:sz w:val="24"/>
                <w:szCs w:val="24"/>
              </w:rPr>
            </w:pPr>
            <w:r>
              <w:rPr>
                <w:rFonts w:ascii="Times New Roman" w:hAnsi="Times New Roman" w:cs="Times New Roman"/>
                <w:b/>
                <w:bCs/>
                <w:sz w:val="28"/>
                <w:szCs w:val="28"/>
              </w:rPr>
              <w:t>Inside Temp</w:t>
            </w:r>
          </w:p>
        </w:tc>
        <w:tc>
          <w:tcPr>
            <w:tcW w:w="1480" w:type="dxa"/>
          </w:tcPr>
          <w:p w14:paraId="7691652E">
            <w:pPr>
              <w:widowControl w:val="0"/>
              <w:rPr>
                <w:rFonts w:ascii="Times New Roman" w:hAnsi="Times New Roman" w:cs="Times New Roman"/>
                <w:sz w:val="24"/>
                <w:szCs w:val="24"/>
              </w:rPr>
            </w:pPr>
            <w:r>
              <w:rPr>
                <w:rFonts w:ascii="Times New Roman" w:hAnsi="Times New Roman" w:cs="Times New Roman"/>
                <w:b/>
                <w:bCs/>
                <w:sz w:val="28"/>
                <w:szCs w:val="28"/>
              </w:rPr>
              <w:t>Outside Temp</w:t>
            </w:r>
          </w:p>
        </w:tc>
        <w:tc>
          <w:tcPr>
            <w:tcW w:w="1480" w:type="dxa"/>
          </w:tcPr>
          <w:p w14:paraId="42E37D90">
            <w:pPr>
              <w:widowControl w:val="0"/>
              <w:rPr>
                <w:rFonts w:ascii="Times New Roman" w:hAnsi="Times New Roman" w:cs="Times New Roman"/>
                <w:b/>
                <w:bCs/>
                <w:sz w:val="24"/>
                <w:szCs w:val="24"/>
              </w:rPr>
            </w:pPr>
            <w:r>
              <w:rPr>
                <w:rFonts w:ascii="Times New Roman" w:hAnsi="Times New Roman" w:cs="Times New Roman"/>
                <w:b/>
                <w:bCs/>
                <w:sz w:val="28"/>
                <w:szCs w:val="28"/>
              </w:rPr>
              <w:t>System Action</w:t>
            </w:r>
          </w:p>
        </w:tc>
        <w:tc>
          <w:tcPr>
            <w:tcW w:w="1607" w:type="dxa"/>
          </w:tcPr>
          <w:p w14:paraId="2C54CDDD">
            <w:pPr>
              <w:widowControl w:val="0"/>
              <w:rPr>
                <w:rFonts w:ascii="Times New Roman" w:hAnsi="Times New Roman" w:cs="Times New Roman"/>
                <w:sz w:val="24"/>
                <w:szCs w:val="24"/>
              </w:rPr>
            </w:pPr>
            <w:r>
              <w:rPr>
                <w:rFonts w:ascii="Times New Roman" w:hAnsi="Times New Roman" w:cs="Times New Roman"/>
                <w:b/>
                <w:bCs/>
                <w:sz w:val="28"/>
                <w:szCs w:val="28"/>
              </w:rPr>
              <w:t>Expected Outcome</w:t>
            </w:r>
          </w:p>
        </w:tc>
        <w:tc>
          <w:tcPr>
            <w:tcW w:w="1569" w:type="dxa"/>
          </w:tcPr>
          <w:p w14:paraId="4C6A54E0">
            <w:pPr>
              <w:widowControl w:val="0"/>
              <w:rPr>
                <w:rFonts w:ascii="Times New Roman" w:hAnsi="Times New Roman" w:cs="Times New Roman"/>
                <w:sz w:val="24"/>
                <w:szCs w:val="24"/>
              </w:rPr>
            </w:pPr>
            <w:r>
              <w:rPr>
                <w:rFonts w:ascii="Times New Roman" w:hAnsi="Times New Roman" w:cs="Times New Roman"/>
                <w:b/>
                <w:bCs/>
                <w:sz w:val="28"/>
                <w:szCs w:val="28"/>
              </w:rPr>
              <w:t>Pass/Fai</w:t>
            </w:r>
            <w:r>
              <w:rPr>
                <w:rFonts w:ascii="Times New Roman" w:hAnsi="Times New Roman" w:cs="Times New Roman"/>
                <w:sz w:val="28"/>
                <w:szCs w:val="28"/>
              </w:rPr>
              <w:t>l</w:t>
            </w:r>
          </w:p>
        </w:tc>
      </w:tr>
      <w:tr w14:paraId="1FC07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6" w:hRule="atLeast"/>
        </w:trPr>
        <w:tc>
          <w:tcPr>
            <w:tcW w:w="1721" w:type="dxa"/>
          </w:tcPr>
          <w:p w14:paraId="0C1A0E39">
            <w:pPr>
              <w:widowControl w:val="0"/>
              <w:rPr>
                <w:rFonts w:ascii="Times New Roman" w:hAnsi="Times New Roman" w:cs="Times New Roman"/>
                <w:sz w:val="24"/>
                <w:szCs w:val="24"/>
              </w:rPr>
            </w:pPr>
            <w:r>
              <w:rPr>
                <w:rFonts w:ascii="Times New Roman" w:hAnsi="Times New Roman" w:cs="Times New Roman"/>
                <w:sz w:val="24"/>
                <w:szCs w:val="24"/>
              </w:rPr>
              <w:t>Normal ambient conditions</w:t>
            </w:r>
          </w:p>
        </w:tc>
        <w:tc>
          <w:tcPr>
            <w:tcW w:w="1480" w:type="dxa"/>
          </w:tcPr>
          <w:p w14:paraId="5EA054C8">
            <w:pPr>
              <w:widowControl w:val="0"/>
              <w:rPr>
                <w:rFonts w:ascii="Times New Roman" w:hAnsi="Times New Roman" w:cs="Times New Roman"/>
                <w:sz w:val="24"/>
                <w:szCs w:val="24"/>
              </w:rPr>
            </w:pPr>
            <w:r>
              <w:rPr>
                <w:rFonts w:ascii="Times New Roman" w:hAnsi="Times New Roman" w:cs="Times New Roman"/>
                <w:sz w:val="24"/>
                <w:szCs w:val="24"/>
              </w:rPr>
              <w:t>36°C</w:t>
            </w:r>
          </w:p>
        </w:tc>
        <w:tc>
          <w:tcPr>
            <w:tcW w:w="1480" w:type="dxa"/>
          </w:tcPr>
          <w:p w14:paraId="47E15FB6">
            <w:pPr>
              <w:widowControl w:val="0"/>
              <w:rPr>
                <w:rFonts w:ascii="Times New Roman" w:hAnsi="Times New Roman" w:cs="Times New Roman"/>
                <w:sz w:val="24"/>
                <w:szCs w:val="24"/>
              </w:rPr>
            </w:pPr>
            <w:r>
              <w:rPr>
                <w:rFonts w:ascii="Times New Roman" w:hAnsi="Times New Roman" w:cs="Times New Roman"/>
                <w:sz w:val="24"/>
                <w:szCs w:val="24"/>
              </w:rPr>
              <w:t>32°C</w:t>
            </w:r>
          </w:p>
        </w:tc>
        <w:tc>
          <w:tcPr>
            <w:tcW w:w="1480" w:type="dxa"/>
          </w:tcPr>
          <w:p w14:paraId="2C21A7E7">
            <w:pPr>
              <w:widowControl w:val="0"/>
              <w:rPr>
                <w:rFonts w:ascii="Times New Roman" w:hAnsi="Times New Roman" w:cs="Times New Roman"/>
                <w:sz w:val="24"/>
                <w:szCs w:val="24"/>
              </w:rPr>
            </w:pPr>
            <w:r>
              <w:rPr>
                <w:rFonts w:ascii="Times New Roman" w:hAnsi="Times New Roman" w:cs="Times New Roman"/>
                <w:sz w:val="24"/>
                <w:szCs w:val="24"/>
              </w:rPr>
              <w:t>None</w:t>
            </w:r>
          </w:p>
        </w:tc>
        <w:tc>
          <w:tcPr>
            <w:tcW w:w="1607" w:type="dxa"/>
          </w:tcPr>
          <w:p w14:paraId="22331A24">
            <w:pPr>
              <w:widowControl w:val="0"/>
              <w:rPr>
                <w:rFonts w:ascii="Times New Roman" w:hAnsi="Times New Roman" w:cs="Times New Roman"/>
                <w:sz w:val="24"/>
                <w:szCs w:val="24"/>
              </w:rPr>
            </w:pPr>
            <w:r>
              <w:rPr>
                <w:rFonts w:ascii="Times New Roman" w:hAnsi="Times New Roman" w:cs="Times New Roman"/>
                <w:sz w:val="24"/>
                <w:szCs w:val="24"/>
              </w:rPr>
              <w:t>Stable Temp</w:t>
            </w:r>
          </w:p>
        </w:tc>
        <w:tc>
          <w:tcPr>
            <w:tcW w:w="1569" w:type="dxa"/>
          </w:tcPr>
          <w:p w14:paraId="1D7EAD06">
            <w:pPr>
              <w:widowControl w:val="0"/>
              <w:rPr>
                <w:rFonts w:ascii="Times New Roman" w:hAnsi="Times New Roman" w:cs="Times New Roman"/>
                <w:sz w:val="24"/>
                <w:szCs w:val="24"/>
              </w:rPr>
            </w:pPr>
            <w:r>
              <w:rPr>
                <w:rFonts w:ascii="Times New Roman" w:hAnsi="Times New Roman" w:cs="Times New Roman"/>
                <w:sz w:val="24"/>
                <w:szCs w:val="24"/>
              </w:rPr>
              <w:t>Pass</w:t>
            </w:r>
          </w:p>
        </w:tc>
      </w:tr>
      <w:tr w14:paraId="40625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6" w:hRule="atLeast"/>
        </w:trPr>
        <w:tc>
          <w:tcPr>
            <w:tcW w:w="1721" w:type="dxa"/>
          </w:tcPr>
          <w:p w14:paraId="36F27212">
            <w:pPr>
              <w:widowControl w:val="0"/>
              <w:rPr>
                <w:rFonts w:ascii="Times New Roman" w:hAnsi="Times New Roman" w:cs="Times New Roman"/>
                <w:sz w:val="24"/>
                <w:szCs w:val="24"/>
              </w:rPr>
            </w:pPr>
            <w:r>
              <w:rPr>
                <w:rFonts w:ascii="Times New Roman" w:hAnsi="Times New Roman" w:cs="Times New Roman"/>
                <w:sz w:val="24"/>
                <w:szCs w:val="24"/>
              </w:rPr>
              <w:t>Cold external + low inside temp</w:t>
            </w:r>
          </w:p>
        </w:tc>
        <w:tc>
          <w:tcPr>
            <w:tcW w:w="1480" w:type="dxa"/>
          </w:tcPr>
          <w:p w14:paraId="0E0EFDA6">
            <w:pPr>
              <w:widowControl w:val="0"/>
              <w:rPr>
                <w:rFonts w:ascii="Times New Roman" w:hAnsi="Times New Roman" w:cs="Times New Roman"/>
                <w:sz w:val="24"/>
                <w:szCs w:val="24"/>
              </w:rPr>
            </w:pPr>
            <w:r>
              <w:rPr>
                <w:rFonts w:ascii="Times New Roman" w:hAnsi="Times New Roman" w:cs="Times New Roman"/>
                <w:sz w:val="24"/>
                <w:szCs w:val="24"/>
              </w:rPr>
              <w:t>32°C</w:t>
            </w:r>
          </w:p>
        </w:tc>
        <w:tc>
          <w:tcPr>
            <w:tcW w:w="1480" w:type="dxa"/>
          </w:tcPr>
          <w:p w14:paraId="70258C5D">
            <w:pPr>
              <w:widowControl w:val="0"/>
              <w:rPr>
                <w:rFonts w:ascii="Times New Roman" w:hAnsi="Times New Roman" w:cs="Times New Roman"/>
                <w:sz w:val="24"/>
                <w:szCs w:val="24"/>
              </w:rPr>
            </w:pPr>
            <w:r>
              <w:rPr>
                <w:rFonts w:ascii="Times New Roman" w:hAnsi="Times New Roman" w:cs="Times New Roman"/>
                <w:sz w:val="24"/>
                <w:szCs w:val="24"/>
              </w:rPr>
              <w:t>25°C</w:t>
            </w:r>
          </w:p>
        </w:tc>
        <w:tc>
          <w:tcPr>
            <w:tcW w:w="1480" w:type="dxa"/>
          </w:tcPr>
          <w:p w14:paraId="6B86BB6D">
            <w:pPr>
              <w:widowControl w:val="0"/>
              <w:rPr>
                <w:rFonts w:ascii="Times New Roman" w:hAnsi="Times New Roman" w:cs="Times New Roman"/>
                <w:sz w:val="24"/>
                <w:szCs w:val="24"/>
              </w:rPr>
            </w:pPr>
            <w:r>
              <w:rPr>
                <w:rFonts w:ascii="Times New Roman" w:hAnsi="Times New Roman" w:cs="Times New Roman"/>
                <w:sz w:val="24"/>
                <w:szCs w:val="24"/>
              </w:rPr>
              <w:t>Heater ON</w:t>
            </w:r>
          </w:p>
        </w:tc>
        <w:tc>
          <w:tcPr>
            <w:tcW w:w="1607" w:type="dxa"/>
          </w:tcPr>
          <w:p w14:paraId="2AD13751">
            <w:pPr>
              <w:widowControl w:val="0"/>
              <w:rPr>
                <w:rFonts w:ascii="Times New Roman" w:hAnsi="Times New Roman" w:cs="Times New Roman"/>
                <w:sz w:val="24"/>
                <w:szCs w:val="24"/>
              </w:rPr>
            </w:pPr>
            <w:r>
              <w:rPr>
                <w:rFonts w:ascii="Times New Roman" w:hAnsi="Times New Roman" w:cs="Times New Roman"/>
                <w:sz w:val="24"/>
                <w:szCs w:val="24"/>
              </w:rPr>
              <w:t>Heater activates</w:t>
            </w:r>
          </w:p>
        </w:tc>
        <w:tc>
          <w:tcPr>
            <w:tcW w:w="1569" w:type="dxa"/>
          </w:tcPr>
          <w:p w14:paraId="3743D580">
            <w:pPr>
              <w:widowControl w:val="0"/>
              <w:rPr>
                <w:rFonts w:ascii="Times New Roman" w:hAnsi="Times New Roman" w:cs="Times New Roman"/>
                <w:sz w:val="24"/>
                <w:szCs w:val="24"/>
              </w:rPr>
            </w:pPr>
            <w:r>
              <w:rPr>
                <w:rFonts w:ascii="Times New Roman" w:hAnsi="Times New Roman" w:cs="Times New Roman"/>
                <w:sz w:val="24"/>
                <w:szCs w:val="24"/>
              </w:rPr>
              <w:t>Pass</w:t>
            </w:r>
          </w:p>
        </w:tc>
      </w:tr>
      <w:tr w14:paraId="6C86C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6" w:hRule="atLeast"/>
        </w:trPr>
        <w:tc>
          <w:tcPr>
            <w:tcW w:w="1721" w:type="dxa"/>
          </w:tcPr>
          <w:p w14:paraId="1798C100">
            <w:pPr>
              <w:widowControl w:val="0"/>
              <w:rPr>
                <w:rFonts w:ascii="Times New Roman" w:hAnsi="Times New Roman" w:cs="Times New Roman"/>
                <w:sz w:val="24"/>
                <w:szCs w:val="24"/>
              </w:rPr>
            </w:pPr>
            <w:r>
              <w:rPr>
                <w:rFonts w:ascii="Times New Roman" w:hAnsi="Times New Roman" w:cs="Times New Roman"/>
                <w:sz w:val="24"/>
                <w:szCs w:val="24"/>
              </w:rPr>
              <w:t>Hot external + high inside temp</w:t>
            </w:r>
          </w:p>
        </w:tc>
        <w:tc>
          <w:tcPr>
            <w:tcW w:w="1480" w:type="dxa"/>
          </w:tcPr>
          <w:p w14:paraId="5A30D6D8">
            <w:pPr>
              <w:widowControl w:val="0"/>
              <w:rPr>
                <w:rFonts w:ascii="Times New Roman" w:hAnsi="Times New Roman" w:cs="Times New Roman"/>
                <w:sz w:val="24"/>
                <w:szCs w:val="24"/>
              </w:rPr>
            </w:pPr>
            <w:r>
              <w:rPr>
                <w:rFonts w:ascii="Times New Roman" w:hAnsi="Times New Roman" w:cs="Times New Roman"/>
                <w:sz w:val="24"/>
                <w:szCs w:val="24"/>
              </w:rPr>
              <w:t>40°C</w:t>
            </w:r>
          </w:p>
        </w:tc>
        <w:tc>
          <w:tcPr>
            <w:tcW w:w="1480" w:type="dxa"/>
          </w:tcPr>
          <w:p w14:paraId="1EAEFF00">
            <w:pPr>
              <w:widowControl w:val="0"/>
              <w:rPr>
                <w:rFonts w:ascii="Times New Roman" w:hAnsi="Times New Roman" w:cs="Times New Roman"/>
                <w:sz w:val="24"/>
                <w:szCs w:val="24"/>
              </w:rPr>
            </w:pPr>
            <w:r>
              <w:rPr>
                <w:rFonts w:ascii="Times New Roman" w:hAnsi="Times New Roman" w:cs="Times New Roman"/>
                <w:sz w:val="24"/>
                <w:szCs w:val="24"/>
              </w:rPr>
              <w:t>35°C</w:t>
            </w:r>
          </w:p>
        </w:tc>
        <w:tc>
          <w:tcPr>
            <w:tcW w:w="1480" w:type="dxa"/>
          </w:tcPr>
          <w:p w14:paraId="3A79775F">
            <w:pPr>
              <w:widowControl w:val="0"/>
              <w:rPr>
                <w:rFonts w:ascii="Times New Roman" w:hAnsi="Times New Roman" w:cs="Times New Roman"/>
                <w:sz w:val="24"/>
                <w:szCs w:val="24"/>
              </w:rPr>
            </w:pPr>
            <w:r>
              <w:rPr>
                <w:rFonts w:ascii="Times New Roman" w:hAnsi="Times New Roman" w:cs="Times New Roman"/>
                <w:sz w:val="24"/>
                <w:szCs w:val="24"/>
              </w:rPr>
              <w:t>Heater OFF</w:t>
            </w:r>
          </w:p>
        </w:tc>
        <w:tc>
          <w:tcPr>
            <w:tcW w:w="1607" w:type="dxa"/>
          </w:tcPr>
          <w:p w14:paraId="60E53F37">
            <w:pPr>
              <w:widowControl w:val="0"/>
              <w:rPr>
                <w:rFonts w:ascii="Times New Roman" w:hAnsi="Times New Roman" w:cs="Times New Roman"/>
                <w:sz w:val="24"/>
                <w:szCs w:val="24"/>
              </w:rPr>
            </w:pPr>
            <w:r>
              <w:rPr>
                <w:rFonts w:ascii="Times New Roman" w:hAnsi="Times New Roman" w:cs="Times New Roman"/>
                <w:sz w:val="24"/>
                <w:szCs w:val="24"/>
              </w:rPr>
              <w:t>Heater de-activates</w:t>
            </w:r>
          </w:p>
        </w:tc>
        <w:tc>
          <w:tcPr>
            <w:tcW w:w="1569" w:type="dxa"/>
          </w:tcPr>
          <w:p w14:paraId="55B71AAA">
            <w:pPr>
              <w:widowControl w:val="0"/>
              <w:rPr>
                <w:rFonts w:ascii="Times New Roman" w:hAnsi="Times New Roman" w:cs="Times New Roman"/>
                <w:sz w:val="24"/>
                <w:szCs w:val="24"/>
              </w:rPr>
            </w:pPr>
            <w:r>
              <w:rPr>
                <w:rFonts w:ascii="Times New Roman" w:hAnsi="Times New Roman" w:cs="Times New Roman"/>
                <w:sz w:val="24"/>
                <w:szCs w:val="24"/>
              </w:rPr>
              <w:t>Pass</w:t>
            </w:r>
          </w:p>
        </w:tc>
      </w:tr>
      <w:tr w14:paraId="5DC7B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6" w:hRule="atLeast"/>
        </w:trPr>
        <w:tc>
          <w:tcPr>
            <w:tcW w:w="1721" w:type="dxa"/>
          </w:tcPr>
          <w:p w14:paraId="0940514B">
            <w:pPr>
              <w:widowControl w:val="0"/>
              <w:rPr>
                <w:rFonts w:ascii="Times New Roman" w:hAnsi="Times New Roman" w:cs="Times New Roman"/>
                <w:sz w:val="24"/>
                <w:szCs w:val="24"/>
              </w:rPr>
            </w:pPr>
            <w:r>
              <w:rPr>
                <w:rFonts w:ascii="Times New Roman" w:hAnsi="Times New Roman" w:cs="Times New Roman"/>
                <w:sz w:val="24"/>
                <w:szCs w:val="24"/>
              </w:rPr>
              <w:t>Room temperature within limits</w:t>
            </w:r>
          </w:p>
        </w:tc>
        <w:tc>
          <w:tcPr>
            <w:tcW w:w="1480" w:type="dxa"/>
          </w:tcPr>
          <w:p w14:paraId="037B5808">
            <w:pPr>
              <w:widowControl w:val="0"/>
              <w:rPr>
                <w:rFonts w:ascii="Times New Roman" w:hAnsi="Times New Roman" w:cs="Times New Roman"/>
                <w:sz w:val="24"/>
                <w:szCs w:val="24"/>
              </w:rPr>
            </w:pPr>
            <w:r>
              <w:rPr>
                <w:rFonts w:ascii="Times New Roman" w:hAnsi="Times New Roman" w:cs="Times New Roman"/>
                <w:sz w:val="24"/>
                <w:szCs w:val="24"/>
              </w:rPr>
              <w:t>38.5°C</w:t>
            </w:r>
          </w:p>
        </w:tc>
        <w:tc>
          <w:tcPr>
            <w:tcW w:w="1480" w:type="dxa"/>
          </w:tcPr>
          <w:p w14:paraId="2DECDDB6">
            <w:pPr>
              <w:widowControl w:val="0"/>
              <w:rPr>
                <w:rFonts w:ascii="Times New Roman" w:hAnsi="Times New Roman" w:cs="Times New Roman"/>
                <w:sz w:val="24"/>
                <w:szCs w:val="24"/>
              </w:rPr>
            </w:pPr>
            <w:r>
              <w:rPr>
                <w:rFonts w:ascii="Times New Roman" w:hAnsi="Times New Roman" w:cs="Times New Roman"/>
                <w:sz w:val="24"/>
                <w:szCs w:val="24"/>
              </w:rPr>
              <w:t>30°C</w:t>
            </w:r>
          </w:p>
        </w:tc>
        <w:tc>
          <w:tcPr>
            <w:tcW w:w="1480" w:type="dxa"/>
          </w:tcPr>
          <w:p w14:paraId="7302486F">
            <w:pPr>
              <w:widowControl w:val="0"/>
              <w:rPr>
                <w:rFonts w:ascii="Times New Roman" w:hAnsi="Times New Roman" w:cs="Times New Roman"/>
                <w:sz w:val="24"/>
                <w:szCs w:val="24"/>
              </w:rPr>
            </w:pPr>
            <w:r>
              <w:rPr>
                <w:rFonts w:ascii="Times New Roman" w:hAnsi="Times New Roman" w:cs="Times New Roman"/>
                <w:sz w:val="24"/>
                <w:szCs w:val="24"/>
              </w:rPr>
              <w:t>None</w:t>
            </w:r>
          </w:p>
        </w:tc>
        <w:tc>
          <w:tcPr>
            <w:tcW w:w="1607" w:type="dxa"/>
          </w:tcPr>
          <w:p w14:paraId="39A1C8CE">
            <w:pPr>
              <w:widowControl w:val="0"/>
              <w:rPr>
                <w:rFonts w:ascii="Times New Roman" w:hAnsi="Times New Roman" w:cs="Times New Roman"/>
                <w:sz w:val="24"/>
                <w:szCs w:val="24"/>
              </w:rPr>
            </w:pPr>
            <w:r>
              <w:rPr>
                <w:rFonts w:ascii="Times New Roman" w:hAnsi="Times New Roman" w:cs="Times New Roman"/>
                <w:sz w:val="24"/>
                <w:szCs w:val="24"/>
              </w:rPr>
              <w:t>Stable Temp</w:t>
            </w:r>
          </w:p>
        </w:tc>
        <w:tc>
          <w:tcPr>
            <w:tcW w:w="1569" w:type="dxa"/>
          </w:tcPr>
          <w:p w14:paraId="0EA151B1">
            <w:pPr>
              <w:widowControl w:val="0"/>
              <w:rPr>
                <w:rFonts w:ascii="Times New Roman" w:hAnsi="Times New Roman" w:cs="Times New Roman"/>
                <w:sz w:val="24"/>
                <w:szCs w:val="24"/>
              </w:rPr>
            </w:pPr>
            <w:r>
              <w:rPr>
                <w:rFonts w:ascii="Times New Roman" w:hAnsi="Times New Roman" w:cs="Times New Roman"/>
                <w:sz w:val="24"/>
                <w:szCs w:val="24"/>
              </w:rPr>
              <w:t>Pass</w:t>
            </w:r>
          </w:p>
        </w:tc>
      </w:tr>
      <w:tr w14:paraId="2E3BB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6" w:hRule="atLeast"/>
        </w:trPr>
        <w:tc>
          <w:tcPr>
            <w:tcW w:w="1721" w:type="dxa"/>
          </w:tcPr>
          <w:p w14:paraId="51F97393">
            <w:pPr>
              <w:widowControl w:val="0"/>
              <w:rPr>
                <w:rFonts w:ascii="Times New Roman" w:hAnsi="Times New Roman" w:cs="Times New Roman"/>
                <w:sz w:val="24"/>
                <w:szCs w:val="24"/>
              </w:rPr>
            </w:pPr>
            <w:r>
              <w:rPr>
                <w:rFonts w:ascii="Times New Roman" w:hAnsi="Times New Roman" w:cs="Times New Roman"/>
                <w:sz w:val="24"/>
                <w:szCs w:val="24"/>
              </w:rPr>
              <w:t>Extreme low temp (night)</w:t>
            </w:r>
          </w:p>
        </w:tc>
        <w:tc>
          <w:tcPr>
            <w:tcW w:w="1480" w:type="dxa"/>
          </w:tcPr>
          <w:p w14:paraId="69D39E6C">
            <w:pPr>
              <w:widowControl w:val="0"/>
              <w:rPr>
                <w:rFonts w:ascii="Times New Roman" w:hAnsi="Times New Roman" w:cs="Times New Roman"/>
                <w:sz w:val="24"/>
                <w:szCs w:val="24"/>
              </w:rPr>
            </w:pPr>
            <w:r>
              <w:rPr>
                <w:rFonts w:ascii="Times New Roman" w:hAnsi="Times New Roman" w:cs="Times New Roman"/>
                <w:sz w:val="24"/>
                <w:szCs w:val="24"/>
              </w:rPr>
              <w:t>30°C</w:t>
            </w:r>
          </w:p>
        </w:tc>
        <w:tc>
          <w:tcPr>
            <w:tcW w:w="1480" w:type="dxa"/>
          </w:tcPr>
          <w:p w14:paraId="76719522">
            <w:pPr>
              <w:widowControl w:val="0"/>
              <w:rPr>
                <w:rFonts w:ascii="Times New Roman" w:hAnsi="Times New Roman" w:cs="Times New Roman"/>
                <w:sz w:val="24"/>
                <w:szCs w:val="24"/>
              </w:rPr>
            </w:pPr>
            <w:r>
              <w:rPr>
                <w:rFonts w:ascii="Times New Roman" w:hAnsi="Times New Roman" w:cs="Times New Roman"/>
                <w:sz w:val="24"/>
                <w:szCs w:val="24"/>
              </w:rPr>
              <w:t>20°C</w:t>
            </w:r>
          </w:p>
        </w:tc>
        <w:tc>
          <w:tcPr>
            <w:tcW w:w="1480" w:type="dxa"/>
          </w:tcPr>
          <w:p w14:paraId="7E733BE0">
            <w:pPr>
              <w:widowControl w:val="0"/>
              <w:rPr>
                <w:rFonts w:ascii="Times New Roman" w:hAnsi="Times New Roman" w:cs="Times New Roman"/>
                <w:sz w:val="24"/>
                <w:szCs w:val="24"/>
              </w:rPr>
            </w:pPr>
            <w:r>
              <w:rPr>
                <w:rFonts w:ascii="Times New Roman" w:hAnsi="Times New Roman" w:cs="Times New Roman"/>
                <w:sz w:val="24"/>
                <w:szCs w:val="24"/>
              </w:rPr>
              <w:t>Heater ON</w:t>
            </w:r>
          </w:p>
        </w:tc>
        <w:tc>
          <w:tcPr>
            <w:tcW w:w="1607" w:type="dxa"/>
          </w:tcPr>
          <w:p w14:paraId="25CCEA67">
            <w:pPr>
              <w:widowControl w:val="0"/>
              <w:rPr>
                <w:rFonts w:ascii="Times New Roman" w:hAnsi="Times New Roman" w:cs="Times New Roman"/>
                <w:sz w:val="24"/>
                <w:szCs w:val="24"/>
              </w:rPr>
            </w:pPr>
            <w:r>
              <w:rPr>
                <w:rFonts w:ascii="Times New Roman" w:hAnsi="Times New Roman" w:cs="Times New Roman"/>
                <w:sz w:val="24"/>
                <w:szCs w:val="24"/>
              </w:rPr>
              <w:t>Heater activates</w:t>
            </w:r>
          </w:p>
        </w:tc>
        <w:tc>
          <w:tcPr>
            <w:tcW w:w="1569" w:type="dxa"/>
          </w:tcPr>
          <w:p w14:paraId="414925CB">
            <w:pPr>
              <w:widowControl w:val="0"/>
              <w:rPr>
                <w:rFonts w:ascii="Times New Roman" w:hAnsi="Times New Roman" w:cs="Times New Roman"/>
                <w:sz w:val="24"/>
                <w:szCs w:val="24"/>
              </w:rPr>
            </w:pPr>
            <w:r>
              <w:rPr>
                <w:rFonts w:ascii="Times New Roman" w:hAnsi="Times New Roman" w:cs="Times New Roman"/>
                <w:sz w:val="24"/>
                <w:szCs w:val="24"/>
              </w:rPr>
              <w:t>Pass</w:t>
            </w:r>
          </w:p>
        </w:tc>
      </w:tr>
    </w:tbl>
    <w:p w14:paraId="43A78C5D"/>
    <w:p w14:paraId="0DC09E82">
      <w:pPr>
        <w:pStyle w:val="3"/>
      </w:pPr>
      <w:bookmarkStart w:id="156" w:name="_Toc210149653"/>
      <w:bookmarkStart w:id="157" w:name="_Toc210657224"/>
      <w:bookmarkStart w:id="158" w:name="_Toc10635"/>
      <w:r>
        <w:t>4.4 Comparing two heating elements (incandescent bulb and heater)</w:t>
      </w:r>
      <w:bookmarkEnd w:id="156"/>
      <w:bookmarkEnd w:id="157"/>
      <w:bookmarkEnd w:id="158"/>
    </w:p>
    <w:p w14:paraId="318DA916"/>
    <w:p w14:paraId="652DA33D">
      <w:pPr>
        <w:keepNext/>
      </w:pPr>
      <w:r>
        <w:rPr>
          <w:rFonts w:ascii="Times New Roman" w:hAnsi="Times New Roman" w:cs="Times New Roman"/>
          <w:sz w:val="24"/>
          <w:szCs w:val="24"/>
        </w:rPr>
        <w:drawing>
          <wp:inline distT="0" distB="0" distL="0" distR="0">
            <wp:extent cx="5560060" cy="2927350"/>
            <wp:effectExtent l="0" t="0" r="2540" b="6350"/>
            <wp:docPr id="1035" name="Picture 5" descr="WhatsApp Image 2025-09-28 at 05.40.58_c12c2969"/>
            <wp:cNvGraphicFramePr/>
            <a:graphic xmlns:a="http://schemas.openxmlformats.org/drawingml/2006/main">
              <a:graphicData uri="http://schemas.openxmlformats.org/drawingml/2006/picture">
                <pic:pic xmlns:pic="http://schemas.openxmlformats.org/drawingml/2006/picture">
                  <pic:nvPicPr>
                    <pic:cNvPr id="1035" name="Picture 5" descr="WhatsApp Image 2025-09-28 at 05.40.58_c12c2969"/>
                    <pic:cNvPicPr/>
                  </pic:nvPicPr>
                  <pic:blipFill>
                    <a:blip r:embed="rId12" cstate="print"/>
                    <a:srcRect/>
                    <a:stretch>
                      <a:fillRect/>
                    </a:stretch>
                  </pic:blipFill>
                  <pic:spPr>
                    <a:xfrm>
                      <a:off x="0" y="0"/>
                      <a:ext cx="5563433" cy="2929045"/>
                    </a:xfrm>
                    <a:prstGeom prst="rect">
                      <a:avLst/>
                    </a:prstGeom>
                  </pic:spPr>
                </pic:pic>
              </a:graphicData>
            </a:graphic>
          </wp:inline>
        </w:drawing>
      </w:r>
    </w:p>
    <w:p w14:paraId="6B8EFA44">
      <w:pPr>
        <w:pStyle w:val="8"/>
      </w:pPr>
      <w:bookmarkStart w:id="159" w:name="_Toc210752655"/>
      <w:r>
        <w:t xml:space="preserve">Figure 4, </w:t>
      </w:r>
      <w:r>
        <w:fldChar w:fldCharType="begin"/>
      </w:r>
      <w:r>
        <w:instrText xml:space="preserve"> SEQ Figure_4, \* ARABIC </w:instrText>
      </w:r>
      <w:r>
        <w:fldChar w:fldCharType="separate"/>
      </w:r>
      <w:r>
        <w:t>1</w:t>
      </w:r>
      <w:bookmarkEnd w:id="159"/>
      <w:r>
        <w:fldChar w:fldCharType="end"/>
      </w:r>
    </w:p>
    <w:p w14:paraId="13269061"/>
    <w:p w14:paraId="6723F604">
      <w:pPr>
        <w:rPr>
          <w:rFonts w:ascii="Times New Roman" w:hAnsi="Times New Roman" w:cs="Times New Roman"/>
          <w:sz w:val="24"/>
          <w:szCs w:val="24"/>
        </w:rPr>
      </w:pPr>
      <w:r>
        <w:rPr>
          <w:rFonts w:ascii="Times New Roman" w:hAnsi="Times New Roman" w:cs="Times New Roman"/>
          <w:sz w:val="24"/>
          <w:szCs w:val="24"/>
        </w:rPr>
        <w:t xml:space="preserve">With this test, </w:t>
      </w:r>
      <w:r>
        <w:rPr>
          <w:rFonts w:hint="default" w:ascii="Times New Roman" w:hAnsi="Times New Roman" w:cs="Times New Roman"/>
          <w:sz w:val="24"/>
          <w:szCs w:val="24"/>
          <w:lang w:val="en-US"/>
        </w:rPr>
        <w:t>I</w:t>
      </w:r>
      <w:r>
        <w:rPr>
          <w:rFonts w:ascii="Times New Roman" w:hAnsi="Times New Roman" w:cs="Times New Roman"/>
          <w:sz w:val="24"/>
          <w:szCs w:val="24"/>
        </w:rPr>
        <w:t xml:space="preserve"> conducted to find the time taken for the heat to circulate evenly in the brooder house, and </w:t>
      </w:r>
      <w:r>
        <w:rPr>
          <w:rFonts w:hint="default" w:ascii="Times New Roman" w:hAnsi="Times New Roman" w:cs="Times New Roman"/>
          <w:sz w:val="24"/>
          <w:szCs w:val="24"/>
          <w:lang w:val="en-US"/>
        </w:rPr>
        <w:t>I</w:t>
      </w:r>
      <w:r>
        <w:rPr>
          <w:rFonts w:ascii="Times New Roman" w:hAnsi="Times New Roman" w:cs="Times New Roman"/>
          <w:sz w:val="24"/>
          <w:szCs w:val="24"/>
        </w:rPr>
        <w:t xml:space="preserve"> realized that with the help of the fan, circulation is faster. Comparing the incandescent bulb to the heater, </w:t>
      </w:r>
      <w:r>
        <w:rPr>
          <w:rFonts w:ascii="Times New Roman" w:hAnsi="Times New Roman" w:cs="Times New Roman"/>
          <w:sz w:val="24"/>
          <w:szCs w:val="24"/>
          <w:lang w:val="en-US"/>
        </w:rPr>
        <w:t>I</w:t>
      </w:r>
      <w:r>
        <w:rPr>
          <w:rFonts w:ascii="Times New Roman" w:hAnsi="Times New Roman" w:cs="Times New Roman"/>
          <w:sz w:val="24"/>
          <w:szCs w:val="24"/>
        </w:rPr>
        <w:t xml:space="preserve"> can conclude that the heater is approximately 24 seconds faster than the incandescent bulb (23.94 seconds).</w:t>
      </w:r>
    </w:p>
    <w:p w14:paraId="69A1E645">
      <w:pPr>
        <w:rPr>
          <w:rFonts w:ascii="Times New Roman" w:hAnsi="Times New Roman" w:cs="Times New Roman"/>
          <w:sz w:val="24"/>
          <w:szCs w:val="24"/>
        </w:rPr>
      </w:pPr>
      <w:r>
        <w:rPr>
          <w:rFonts w:ascii="Times New Roman" w:hAnsi="Times New Roman" w:cs="Times New Roman"/>
          <w:sz w:val="24"/>
          <w:szCs w:val="24"/>
        </w:rPr>
        <w:t xml:space="preserve">To reduce the time taken for the heat to circulate in the brooder house, two or more heaters are recommended in the brooder house if it is very big compared to </w:t>
      </w:r>
      <w:r>
        <w:rPr>
          <w:rFonts w:hint="default" w:ascii="Times New Roman" w:hAnsi="Times New Roman" w:cs="Times New Roman"/>
          <w:sz w:val="24"/>
          <w:szCs w:val="24"/>
          <w:lang w:val="en-US"/>
        </w:rPr>
        <w:t>my</w:t>
      </w:r>
      <w:r>
        <w:rPr>
          <w:rFonts w:ascii="Times New Roman" w:hAnsi="Times New Roman" w:cs="Times New Roman"/>
          <w:sz w:val="24"/>
          <w:szCs w:val="24"/>
        </w:rPr>
        <w:t xml:space="preserve"> prototype.</w:t>
      </w:r>
    </w:p>
    <w:p w14:paraId="4B4897C8">
      <w:pPr>
        <w:rPr>
          <w:rFonts w:ascii="Times New Roman" w:hAnsi="Times New Roman" w:cs="Times New Roman"/>
          <w:sz w:val="24"/>
          <w:szCs w:val="24"/>
        </w:rPr>
      </w:pPr>
    </w:p>
    <w:p w14:paraId="030BD7B6">
      <w:pPr>
        <w:pStyle w:val="3"/>
      </w:pPr>
      <w:bookmarkStart w:id="160" w:name="_Toc210149654"/>
      <w:bookmarkStart w:id="161" w:name="_Toc210657225"/>
      <w:bookmarkStart w:id="162" w:name="_Toc14287"/>
      <w:r>
        <w:t>4.5 Cost Estimation</w:t>
      </w:r>
      <w:bookmarkEnd w:id="160"/>
      <w:bookmarkEnd w:id="161"/>
      <w:bookmarkEnd w:id="162"/>
    </w:p>
    <w:p w14:paraId="785F1125">
      <w:pPr>
        <w:rPr>
          <w:rFonts w:ascii="Times New Roman" w:hAnsi="Times New Roman" w:cs="Times New Roman"/>
          <w:b/>
          <w:bCs/>
          <w:sz w:val="24"/>
          <w:szCs w:val="24"/>
        </w:rPr>
      </w:pPr>
      <w:r>
        <w:rPr>
          <w:rFonts w:ascii="Times New Roman" w:hAnsi="Times New Roman" w:cs="Times New Roman"/>
          <w:b/>
          <w:bCs/>
          <w:sz w:val="24"/>
          <w:szCs w:val="24"/>
        </w:rPr>
        <w:t>TAB 4.2</w:t>
      </w:r>
    </w:p>
    <w:tbl>
      <w:tblPr>
        <w:tblStyle w:val="15"/>
        <w:tblpPr w:leftFromText="180" w:rightFromText="180" w:vertAnchor="text" w:horzAnchor="margin" w:tblpY="11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5"/>
        <w:gridCol w:w="2076"/>
        <w:gridCol w:w="2065"/>
        <w:gridCol w:w="2070"/>
      </w:tblGrid>
      <w:tr w14:paraId="1B888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2085" w:type="dxa"/>
          </w:tcPr>
          <w:p w14:paraId="7221A2D7">
            <w:pPr>
              <w:widowControl w:val="0"/>
              <w:rPr>
                <w:rFonts w:ascii="Times New Roman" w:hAnsi="Times New Roman" w:cs="Times New Roman"/>
                <w:sz w:val="24"/>
                <w:szCs w:val="24"/>
              </w:rPr>
            </w:pPr>
            <w:r>
              <w:rPr>
                <w:rFonts w:ascii="Times New Roman" w:hAnsi="Times New Roman" w:cs="Times New Roman"/>
                <w:b/>
                <w:bCs/>
                <w:sz w:val="28"/>
                <w:szCs w:val="28"/>
              </w:rPr>
              <w:t>Components</w:t>
            </w:r>
          </w:p>
        </w:tc>
        <w:tc>
          <w:tcPr>
            <w:tcW w:w="2076" w:type="dxa"/>
          </w:tcPr>
          <w:p w14:paraId="0F710054">
            <w:pPr>
              <w:widowControl w:val="0"/>
              <w:rPr>
                <w:rFonts w:ascii="Times New Roman" w:hAnsi="Times New Roman" w:cs="Times New Roman"/>
                <w:sz w:val="24"/>
                <w:szCs w:val="24"/>
              </w:rPr>
            </w:pPr>
            <w:r>
              <w:rPr>
                <w:rFonts w:ascii="Times New Roman" w:hAnsi="Times New Roman" w:cs="Times New Roman"/>
                <w:b/>
                <w:bCs/>
                <w:sz w:val="28"/>
                <w:szCs w:val="28"/>
              </w:rPr>
              <w:t>Quantity</w:t>
            </w:r>
          </w:p>
        </w:tc>
        <w:tc>
          <w:tcPr>
            <w:tcW w:w="2065" w:type="dxa"/>
          </w:tcPr>
          <w:p w14:paraId="7D26517B">
            <w:pPr>
              <w:widowControl w:val="0"/>
              <w:rPr>
                <w:rFonts w:ascii="Times New Roman" w:hAnsi="Times New Roman" w:cs="Times New Roman"/>
                <w:sz w:val="24"/>
                <w:szCs w:val="24"/>
              </w:rPr>
            </w:pPr>
            <w:r>
              <w:rPr>
                <w:rFonts w:ascii="Times New Roman" w:hAnsi="Times New Roman" w:cs="Times New Roman"/>
                <w:b/>
                <w:bCs/>
                <w:sz w:val="28"/>
                <w:szCs w:val="28"/>
              </w:rPr>
              <w:t xml:space="preserve">Unit  Cost </w:t>
            </w:r>
          </w:p>
        </w:tc>
        <w:tc>
          <w:tcPr>
            <w:tcW w:w="2070" w:type="dxa"/>
          </w:tcPr>
          <w:p w14:paraId="4210DA03">
            <w:pPr>
              <w:widowControl w:val="0"/>
              <w:rPr>
                <w:rFonts w:ascii="Times New Roman" w:hAnsi="Times New Roman" w:cs="Times New Roman"/>
                <w:sz w:val="24"/>
                <w:szCs w:val="24"/>
              </w:rPr>
            </w:pPr>
            <w:r>
              <w:rPr>
                <w:rFonts w:ascii="Times New Roman" w:hAnsi="Times New Roman" w:cs="Times New Roman"/>
                <w:b/>
                <w:bCs/>
                <w:sz w:val="28"/>
                <w:szCs w:val="28"/>
              </w:rPr>
              <w:t>Total (GHS)</w:t>
            </w:r>
          </w:p>
        </w:tc>
      </w:tr>
      <w:tr w14:paraId="7ED5B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085" w:type="dxa"/>
          </w:tcPr>
          <w:p w14:paraId="5FEA3194">
            <w:pPr>
              <w:widowControl w:val="0"/>
              <w:rPr>
                <w:rFonts w:ascii="Times New Roman" w:hAnsi="Times New Roman" w:cs="Times New Roman"/>
                <w:sz w:val="24"/>
                <w:szCs w:val="24"/>
              </w:rPr>
            </w:pPr>
            <w:r>
              <w:rPr>
                <w:rFonts w:ascii="Times New Roman" w:hAnsi="Times New Roman" w:cs="Times New Roman"/>
                <w:sz w:val="24"/>
                <w:szCs w:val="24"/>
              </w:rPr>
              <w:t>Arduino Uno</w:t>
            </w:r>
          </w:p>
        </w:tc>
        <w:tc>
          <w:tcPr>
            <w:tcW w:w="2076" w:type="dxa"/>
          </w:tcPr>
          <w:p w14:paraId="367CDDBF">
            <w:pPr>
              <w:widowControl w:val="0"/>
              <w:ind w:firstLine="120" w:firstLineChars="50"/>
              <w:rPr>
                <w:rFonts w:ascii="Times New Roman" w:hAnsi="Times New Roman" w:cs="Times New Roman"/>
                <w:sz w:val="24"/>
                <w:szCs w:val="24"/>
              </w:rPr>
            </w:pPr>
            <w:r>
              <w:rPr>
                <w:rFonts w:ascii="Times New Roman" w:hAnsi="Times New Roman" w:cs="Times New Roman"/>
                <w:sz w:val="24"/>
                <w:szCs w:val="24"/>
              </w:rPr>
              <w:t>1</w:t>
            </w:r>
          </w:p>
        </w:tc>
        <w:tc>
          <w:tcPr>
            <w:tcW w:w="2065" w:type="dxa"/>
          </w:tcPr>
          <w:p w14:paraId="6F53C033">
            <w:pPr>
              <w:widowControl w:val="0"/>
              <w:rPr>
                <w:rFonts w:ascii="Times New Roman" w:hAnsi="Times New Roman" w:cs="Times New Roman"/>
                <w:sz w:val="24"/>
                <w:szCs w:val="24"/>
              </w:rPr>
            </w:pPr>
            <w:r>
              <w:rPr>
                <w:rFonts w:ascii="Times New Roman" w:hAnsi="Times New Roman" w:cs="Times New Roman"/>
                <w:sz w:val="24"/>
                <w:szCs w:val="24"/>
              </w:rPr>
              <w:t>145</w:t>
            </w:r>
          </w:p>
        </w:tc>
        <w:tc>
          <w:tcPr>
            <w:tcW w:w="2070" w:type="dxa"/>
          </w:tcPr>
          <w:p w14:paraId="7B01603B">
            <w:pPr>
              <w:widowControl w:val="0"/>
              <w:rPr>
                <w:rFonts w:ascii="Times New Roman" w:hAnsi="Times New Roman" w:cs="Times New Roman"/>
                <w:sz w:val="24"/>
                <w:szCs w:val="24"/>
              </w:rPr>
            </w:pPr>
            <w:r>
              <w:rPr>
                <w:rFonts w:ascii="Times New Roman" w:hAnsi="Times New Roman" w:cs="Times New Roman"/>
                <w:sz w:val="24"/>
                <w:szCs w:val="24"/>
              </w:rPr>
              <w:t>145</w:t>
            </w:r>
          </w:p>
        </w:tc>
      </w:tr>
      <w:tr w14:paraId="236B2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2085" w:type="dxa"/>
          </w:tcPr>
          <w:p w14:paraId="6751C134">
            <w:pPr>
              <w:widowControl w:val="0"/>
              <w:rPr>
                <w:rFonts w:ascii="Times New Roman" w:hAnsi="Times New Roman" w:cs="Times New Roman"/>
                <w:sz w:val="24"/>
                <w:szCs w:val="24"/>
              </w:rPr>
            </w:pPr>
            <w:r>
              <w:rPr>
                <w:rFonts w:ascii="Times New Roman" w:hAnsi="Times New Roman" w:cs="Times New Roman"/>
                <w:sz w:val="24"/>
                <w:szCs w:val="24"/>
              </w:rPr>
              <w:t>Temperature Sensors</w:t>
            </w:r>
          </w:p>
        </w:tc>
        <w:tc>
          <w:tcPr>
            <w:tcW w:w="2076" w:type="dxa"/>
          </w:tcPr>
          <w:p w14:paraId="466DC8EC">
            <w:pPr>
              <w:widowControl w:val="0"/>
              <w:ind w:firstLine="120" w:firstLineChars="50"/>
              <w:rPr>
                <w:rFonts w:ascii="Times New Roman" w:hAnsi="Times New Roman" w:cs="Times New Roman"/>
                <w:sz w:val="24"/>
                <w:szCs w:val="24"/>
              </w:rPr>
            </w:pPr>
            <w:r>
              <w:rPr>
                <w:rFonts w:ascii="Times New Roman" w:hAnsi="Times New Roman" w:cs="Times New Roman"/>
                <w:sz w:val="24"/>
                <w:szCs w:val="24"/>
              </w:rPr>
              <w:t>2</w:t>
            </w:r>
          </w:p>
        </w:tc>
        <w:tc>
          <w:tcPr>
            <w:tcW w:w="2065" w:type="dxa"/>
          </w:tcPr>
          <w:p w14:paraId="7CC1E830">
            <w:pPr>
              <w:widowControl w:val="0"/>
              <w:rPr>
                <w:rFonts w:ascii="Times New Roman" w:hAnsi="Times New Roman" w:cs="Times New Roman"/>
                <w:sz w:val="24"/>
                <w:szCs w:val="24"/>
              </w:rPr>
            </w:pPr>
            <w:r>
              <w:rPr>
                <w:rFonts w:ascii="Times New Roman" w:hAnsi="Times New Roman" w:cs="Times New Roman"/>
                <w:sz w:val="24"/>
                <w:szCs w:val="24"/>
              </w:rPr>
              <w:t>30</w:t>
            </w:r>
          </w:p>
        </w:tc>
        <w:tc>
          <w:tcPr>
            <w:tcW w:w="2070" w:type="dxa"/>
          </w:tcPr>
          <w:p w14:paraId="35F56D34">
            <w:pPr>
              <w:widowControl w:val="0"/>
              <w:rPr>
                <w:rFonts w:ascii="Times New Roman" w:hAnsi="Times New Roman" w:cs="Times New Roman"/>
                <w:sz w:val="24"/>
                <w:szCs w:val="24"/>
              </w:rPr>
            </w:pPr>
            <w:r>
              <w:rPr>
                <w:rFonts w:ascii="Times New Roman" w:hAnsi="Times New Roman" w:cs="Times New Roman"/>
                <w:sz w:val="24"/>
                <w:szCs w:val="24"/>
              </w:rPr>
              <w:t>60</w:t>
            </w:r>
          </w:p>
        </w:tc>
      </w:tr>
      <w:tr w14:paraId="3EC6D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2085" w:type="dxa"/>
          </w:tcPr>
          <w:p w14:paraId="621558A9">
            <w:pPr>
              <w:widowControl w:val="0"/>
              <w:rPr>
                <w:rFonts w:ascii="Times New Roman" w:hAnsi="Times New Roman" w:cs="Times New Roman"/>
                <w:sz w:val="24"/>
                <w:szCs w:val="24"/>
              </w:rPr>
            </w:pPr>
            <w:r>
              <w:rPr>
                <w:rFonts w:ascii="Times New Roman" w:hAnsi="Times New Roman" w:cs="Times New Roman"/>
                <w:sz w:val="24"/>
                <w:szCs w:val="24"/>
              </w:rPr>
              <w:t>Relay Module     (1-Channel)</w:t>
            </w:r>
          </w:p>
        </w:tc>
        <w:tc>
          <w:tcPr>
            <w:tcW w:w="2076" w:type="dxa"/>
          </w:tcPr>
          <w:p w14:paraId="67F72408">
            <w:pPr>
              <w:widowControl w:val="0"/>
              <w:rPr>
                <w:rFonts w:ascii="Times New Roman" w:hAnsi="Times New Roman" w:cs="Times New Roman"/>
                <w:sz w:val="24"/>
                <w:szCs w:val="24"/>
              </w:rPr>
            </w:pPr>
            <w:r>
              <w:rPr>
                <w:rFonts w:ascii="Times New Roman" w:hAnsi="Times New Roman" w:cs="Times New Roman"/>
                <w:sz w:val="24"/>
                <w:szCs w:val="24"/>
              </w:rPr>
              <w:t xml:space="preserve">  1</w:t>
            </w:r>
          </w:p>
        </w:tc>
        <w:tc>
          <w:tcPr>
            <w:tcW w:w="2065" w:type="dxa"/>
          </w:tcPr>
          <w:p w14:paraId="0F2E428B">
            <w:pPr>
              <w:widowControl w:val="0"/>
              <w:rPr>
                <w:rFonts w:ascii="Times New Roman" w:hAnsi="Times New Roman" w:cs="Times New Roman"/>
                <w:sz w:val="24"/>
                <w:szCs w:val="24"/>
              </w:rPr>
            </w:pPr>
            <w:r>
              <w:rPr>
                <w:rFonts w:ascii="Times New Roman" w:hAnsi="Times New Roman" w:cs="Times New Roman"/>
                <w:sz w:val="24"/>
                <w:szCs w:val="24"/>
              </w:rPr>
              <w:t>40</w:t>
            </w:r>
          </w:p>
        </w:tc>
        <w:tc>
          <w:tcPr>
            <w:tcW w:w="2070" w:type="dxa"/>
          </w:tcPr>
          <w:p w14:paraId="7CBB76BB">
            <w:pPr>
              <w:widowControl w:val="0"/>
              <w:rPr>
                <w:rFonts w:ascii="Times New Roman" w:hAnsi="Times New Roman" w:cs="Times New Roman"/>
                <w:sz w:val="24"/>
                <w:szCs w:val="24"/>
              </w:rPr>
            </w:pPr>
            <w:r>
              <w:rPr>
                <w:rFonts w:ascii="Times New Roman" w:hAnsi="Times New Roman" w:cs="Times New Roman"/>
                <w:sz w:val="24"/>
                <w:szCs w:val="24"/>
              </w:rPr>
              <w:t>40</w:t>
            </w:r>
          </w:p>
        </w:tc>
      </w:tr>
      <w:tr w14:paraId="647E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2085" w:type="dxa"/>
          </w:tcPr>
          <w:p w14:paraId="6C8762C7">
            <w:pPr>
              <w:widowControl w:val="0"/>
              <w:rPr>
                <w:rFonts w:ascii="Times New Roman" w:hAnsi="Times New Roman" w:cs="Times New Roman"/>
                <w:sz w:val="24"/>
                <w:szCs w:val="24"/>
              </w:rPr>
            </w:pPr>
            <w:r>
              <w:rPr>
                <w:rFonts w:ascii="Times New Roman" w:hAnsi="Times New Roman" w:cs="Times New Roman"/>
                <w:sz w:val="24"/>
                <w:szCs w:val="24"/>
              </w:rPr>
              <w:t>16x2 I2C LCD Display</w:t>
            </w:r>
          </w:p>
        </w:tc>
        <w:tc>
          <w:tcPr>
            <w:tcW w:w="2076" w:type="dxa"/>
          </w:tcPr>
          <w:p w14:paraId="20E54F0D">
            <w:pPr>
              <w:widowControl w:val="0"/>
              <w:rPr>
                <w:rFonts w:ascii="Times New Roman" w:hAnsi="Times New Roman" w:cs="Times New Roman"/>
                <w:sz w:val="24"/>
                <w:szCs w:val="24"/>
              </w:rPr>
            </w:pPr>
            <w:r>
              <w:rPr>
                <w:rFonts w:ascii="Times New Roman" w:hAnsi="Times New Roman" w:cs="Times New Roman"/>
                <w:sz w:val="24"/>
                <w:szCs w:val="24"/>
              </w:rPr>
              <w:t xml:space="preserve">  1</w:t>
            </w:r>
          </w:p>
        </w:tc>
        <w:tc>
          <w:tcPr>
            <w:tcW w:w="2065" w:type="dxa"/>
          </w:tcPr>
          <w:p w14:paraId="181668C9">
            <w:pPr>
              <w:widowControl w:val="0"/>
              <w:rPr>
                <w:rFonts w:ascii="Times New Roman" w:hAnsi="Times New Roman" w:cs="Times New Roman"/>
                <w:sz w:val="24"/>
                <w:szCs w:val="24"/>
              </w:rPr>
            </w:pPr>
            <w:r>
              <w:rPr>
                <w:rFonts w:ascii="Times New Roman" w:hAnsi="Times New Roman" w:cs="Times New Roman"/>
                <w:sz w:val="24"/>
                <w:szCs w:val="24"/>
              </w:rPr>
              <w:t>60</w:t>
            </w:r>
          </w:p>
        </w:tc>
        <w:tc>
          <w:tcPr>
            <w:tcW w:w="2070" w:type="dxa"/>
          </w:tcPr>
          <w:p w14:paraId="2EBEB04D">
            <w:pPr>
              <w:widowControl w:val="0"/>
              <w:rPr>
                <w:rFonts w:ascii="Times New Roman" w:hAnsi="Times New Roman" w:cs="Times New Roman"/>
                <w:sz w:val="24"/>
                <w:szCs w:val="24"/>
              </w:rPr>
            </w:pPr>
            <w:r>
              <w:rPr>
                <w:rFonts w:ascii="Times New Roman" w:hAnsi="Times New Roman" w:cs="Times New Roman"/>
                <w:sz w:val="24"/>
                <w:szCs w:val="24"/>
              </w:rPr>
              <w:t>60</w:t>
            </w:r>
          </w:p>
        </w:tc>
      </w:tr>
      <w:tr w14:paraId="7A88B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085" w:type="dxa"/>
          </w:tcPr>
          <w:p w14:paraId="5B56FBC5">
            <w:pPr>
              <w:widowControl w:val="0"/>
              <w:rPr>
                <w:rFonts w:ascii="Times New Roman" w:hAnsi="Times New Roman" w:cs="Times New Roman"/>
                <w:sz w:val="24"/>
                <w:szCs w:val="24"/>
              </w:rPr>
            </w:pPr>
            <w:r>
              <w:rPr>
                <w:rFonts w:ascii="Times New Roman" w:hAnsi="Times New Roman" w:cs="Times New Roman"/>
                <w:sz w:val="24"/>
                <w:szCs w:val="24"/>
              </w:rPr>
              <w:t>DC Fan (12V)</w:t>
            </w:r>
          </w:p>
        </w:tc>
        <w:tc>
          <w:tcPr>
            <w:tcW w:w="2076" w:type="dxa"/>
          </w:tcPr>
          <w:p w14:paraId="3305A316">
            <w:pPr>
              <w:widowControl w:val="0"/>
              <w:rPr>
                <w:rFonts w:ascii="Times New Roman" w:hAnsi="Times New Roman" w:cs="Times New Roman"/>
                <w:sz w:val="24"/>
                <w:szCs w:val="24"/>
              </w:rPr>
            </w:pPr>
            <w:r>
              <w:rPr>
                <w:rFonts w:ascii="Times New Roman" w:hAnsi="Times New Roman" w:cs="Times New Roman"/>
                <w:sz w:val="24"/>
                <w:szCs w:val="24"/>
              </w:rPr>
              <w:t xml:space="preserve">  1</w:t>
            </w:r>
          </w:p>
        </w:tc>
        <w:tc>
          <w:tcPr>
            <w:tcW w:w="2065" w:type="dxa"/>
          </w:tcPr>
          <w:p w14:paraId="7A4E59C2">
            <w:pPr>
              <w:widowControl w:val="0"/>
              <w:rPr>
                <w:rFonts w:ascii="Times New Roman" w:hAnsi="Times New Roman" w:cs="Times New Roman"/>
                <w:sz w:val="24"/>
                <w:szCs w:val="24"/>
              </w:rPr>
            </w:pPr>
            <w:r>
              <w:rPr>
                <w:rFonts w:ascii="Times New Roman" w:hAnsi="Times New Roman" w:cs="Times New Roman"/>
                <w:sz w:val="24"/>
                <w:szCs w:val="24"/>
              </w:rPr>
              <w:t>100</w:t>
            </w:r>
          </w:p>
        </w:tc>
        <w:tc>
          <w:tcPr>
            <w:tcW w:w="2070" w:type="dxa"/>
          </w:tcPr>
          <w:p w14:paraId="2AD64E5B">
            <w:pPr>
              <w:widowControl w:val="0"/>
              <w:rPr>
                <w:rFonts w:ascii="Times New Roman" w:hAnsi="Times New Roman" w:cs="Times New Roman"/>
                <w:sz w:val="24"/>
                <w:szCs w:val="24"/>
              </w:rPr>
            </w:pPr>
            <w:r>
              <w:rPr>
                <w:rFonts w:ascii="Times New Roman" w:hAnsi="Times New Roman" w:cs="Times New Roman"/>
                <w:sz w:val="24"/>
                <w:szCs w:val="24"/>
              </w:rPr>
              <w:t>100</w:t>
            </w:r>
          </w:p>
        </w:tc>
      </w:tr>
      <w:tr w14:paraId="5B671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2085" w:type="dxa"/>
          </w:tcPr>
          <w:p w14:paraId="6A947B51">
            <w:pPr>
              <w:widowControl w:val="0"/>
              <w:rPr>
                <w:rFonts w:ascii="Times New Roman" w:hAnsi="Times New Roman" w:cs="Times New Roman"/>
                <w:sz w:val="24"/>
                <w:szCs w:val="24"/>
              </w:rPr>
            </w:pPr>
            <w:r>
              <w:rPr>
                <w:rFonts w:ascii="Times New Roman" w:hAnsi="Times New Roman" w:cs="Times New Roman"/>
                <w:sz w:val="24"/>
                <w:szCs w:val="24"/>
              </w:rPr>
              <w:t>Heating Bulb (60W)</w:t>
            </w:r>
          </w:p>
        </w:tc>
        <w:tc>
          <w:tcPr>
            <w:tcW w:w="2076" w:type="dxa"/>
          </w:tcPr>
          <w:p w14:paraId="5D4BB75A">
            <w:pPr>
              <w:widowControl w:val="0"/>
              <w:rPr>
                <w:rFonts w:ascii="Times New Roman" w:hAnsi="Times New Roman" w:cs="Times New Roman"/>
                <w:sz w:val="24"/>
                <w:szCs w:val="24"/>
              </w:rPr>
            </w:pPr>
            <w:r>
              <w:rPr>
                <w:rFonts w:ascii="Times New Roman" w:hAnsi="Times New Roman" w:cs="Times New Roman"/>
                <w:sz w:val="24"/>
                <w:szCs w:val="24"/>
              </w:rPr>
              <w:t xml:space="preserve">  1</w:t>
            </w:r>
          </w:p>
        </w:tc>
        <w:tc>
          <w:tcPr>
            <w:tcW w:w="2065" w:type="dxa"/>
          </w:tcPr>
          <w:p w14:paraId="3CC5EB3C">
            <w:pPr>
              <w:widowControl w:val="0"/>
              <w:rPr>
                <w:rFonts w:ascii="Times New Roman" w:hAnsi="Times New Roman" w:cs="Times New Roman"/>
                <w:sz w:val="24"/>
                <w:szCs w:val="24"/>
              </w:rPr>
            </w:pPr>
          </w:p>
        </w:tc>
        <w:tc>
          <w:tcPr>
            <w:tcW w:w="2070" w:type="dxa"/>
          </w:tcPr>
          <w:p w14:paraId="0FDE3A16">
            <w:pPr>
              <w:widowControl w:val="0"/>
              <w:rPr>
                <w:rFonts w:ascii="Times New Roman" w:hAnsi="Times New Roman" w:cs="Times New Roman"/>
                <w:sz w:val="24"/>
                <w:szCs w:val="24"/>
              </w:rPr>
            </w:pPr>
            <w:r>
              <w:rPr>
                <w:rFonts w:ascii="Times New Roman" w:hAnsi="Times New Roman" w:cs="Times New Roman"/>
                <w:sz w:val="24"/>
                <w:szCs w:val="24"/>
              </w:rPr>
              <w:t>150</w:t>
            </w:r>
          </w:p>
        </w:tc>
      </w:tr>
      <w:tr w14:paraId="29545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2085" w:type="dxa"/>
          </w:tcPr>
          <w:p w14:paraId="1CE7D0D4">
            <w:pPr>
              <w:widowControl w:val="0"/>
              <w:rPr>
                <w:rFonts w:ascii="Times New Roman" w:hAnsi="Times New Roman" w:cs="Times New Roman"/>
                <w:sz w:val="24"/>
                <w:szCs w:val="24"/>
              </w:rPr>
            </w:pPr>
            <w:r>
              <w:rPr>
                <w:rFonts w:ascii="Times New Roman" w:hAnsi="Times New Roman" w:cs="Times New Roman"/>
                <w:sz w:val="24"/>
                <w:szCs w:val="24"/>
              </w:rPr>
              <w:t>Resistors + Jumper Wires</w:t>
            </w:r>
          </w:p>
        </w:tc>
        <w:tc>
          <w:tcPr>
            <w:tcW w:w="2076" w:type="dxa"/>
          </w:tcPr>
          <w:p w14:paraId="04430E1D">
            <w:pPr>
              <w:widowControl w:val="0"/>
              <w:rPr>
                <w:rFonts w:ascii="Times New Roman" w:hAnsi="Times New Roman" w:cs="Times New Roman"/>
                <w:sz w:val="24"/>
                <w:szCs w:val="24"/>
              </w:rPr>
            </w:pPr>
            <w:r>
              <w:rPr>
                <w:rFonts w:ascii="Times New Roman" w:hAnsi="Times New Roman" w:cs="Times New Roman"/>
                <w:sz w:val="24"/>
                <w:szCs w:val="24"/>
              </w:rPr>
              <w:t>As required</w:t>
            </w:r>
          </w:p>
        </w:tc>
        <w:tc>
          <w:tcPr>
            <w:tcW w:w="2065" w:type="dxa"/>
          </w:tcPr>
          <w:p w14:paraId="1B8131C0">
            <w:pPr>
              <w:widowControl w:val="0"/>
              <w:rPr>
                <w:rFonts w:ascii="Times New Roman" w:hAnsi="Times New Roman" w:cs="Times New Roman"/>
                <w:sz w:val="24"/>
                <w:szCs w:val="24"/>
              </w:rPr>
            </w:pPr>
            <w:r>
              <w:rPr>
                <w:rFonts w:ascii="Times New Roman" w:hAnsi="Times New Roman" w:cs="Times New Roman"/>
                <w:sz w:val="24"/>
                <w:szCs w:val="24"/>
              </w:rPr>
              <w:t>30</w:t>
            </w:r>
          </w:p>
        </w:tc>
        <w:tc>
          <w:tcPr>
            <w:tcW w:w="2070" w:type="dxa"/>
          </w:tcPr>
          <w:p w14:paraId="465E439A">
            <w:pPr>
              <w:widowControl w:val="0"/>
              <w:rPr>
                <w:rFonts w:ascii="Times New Roman" w:hAnsi="Times New Roman" w:cs="Times New Roman"/>
                <w:sz w:val="24"/>
                <w:szCs w:val="24"/>
              </w:rPr>
            </w:pPr>
            <w:r>
              <w:rPr>
                <w:rFonts w:ascii="Times New Roman" w:hAnsi="Times New Roman" w:cs="Times New Roman"/>
                <w:sz w:val="24"/>
                <w:szCs w:val="24"/>
              </w:rPr>
              <w:t>30</w:t>
            </w:r>
          </w:p>
        </w:tc>
      </w:tr>
      <w:tr w14:paraId="0462D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2085" w:type="dxa"/>
          </w:tcPr>
          <w:p w14:paraId="2358083E">
            <w:pPr>
              <w:widowControl w:val="0"/>
              <w:rPr>
                <w:rFonts w:ascii="Times New Roman" w:hAnsi="Times New Roman" w:cs="Times New Roman"/>
                <w:sz w:val="24"/>
                <w:szCs w:val="24"/>
              </w:rPr>
            </w:pPr>
            <w:r>
              <w:rPr>
                <w:rFonts w:ascii="Times New Roman" w:hAnsi="Times New Roman" w:cs="Times New Roman"/>
                <w:sz w:val="24"/>
                <w:szCs w:val="24"/>
              </w:rPr>
              <w:t>Power Adapter (12V &amp; 5V)</w:t>
            </w:r>
          </w:p>
        </w:tc>
        <w:tc>
          <w:tcPr>
            <w:tcW w:w="2076" w:type="dxa"/>
          </w:tcPr>
          <w:p w14:paraId="0340F3A4">
            <w:pPr>
              <w:widowControl w:val="0"/>
              <w:rPr>
                <w:rFonts w:ascii="Times New Roman" w:hAnsi="Times New Roman" w:cs="Times New Roman"/>
                <w:sz w:val="24"/>
                <w:szCs w:val="24"/>
              </w:rPr>
            </w:pPr>
            <w:r>
              <w:rPr>
                <w:rFonts w:ascii="Times New Roman" w:hAnsi="Times New Roman" w:cs="Times New Roman"/>
                <w:sz w:val="24"/>
                <w:szCs w:val="24"/>
              </w:rPr>
              <w:t xml:space="preserve">  1</w:t>
            </w:r>
          </w:p>
        </w:tc>
        <w:tc>
          <w:tcPr>
            <w:tcW w:w="2065" w:type="dxa"/>
          </w:tcPr>
          <w:p w14:paraId="6DCF8822">
            <w:pPr>
              <w:widowControl w:val="0"/>
              <w:rPr>
                <w:rFonts w:ascii="Times New Roman" w:hAnsi="Times New Roman" w:cs="Times New Roman"/>
                <w:sz w:val="24"/>
                <w:szCs w:val="24"/>
              </w:rPr>
            </w:pPr>
            <w:r>
              <w:rPr>
                <w:rFonts w:ascii="Times New Roman" w:hAnsi="Times New Roman" w:cs="Times New Roman"/>
                <w:sz w:val="24"/>
                <w:szCs w:val="24"/>
              </w:rPr>
              <w:t>50</w:t>
            </w:r>
          </w:p>
        </w:tc>
        <w:tc>
          <w:tcPr>
            <w:tcW w:w="2070" w:type="dxa"/>
          </w:tcPr>
          <w:p w14:paraId="4DA66AFA">
            <w:pPr>
              <w:widowControl w:val="0"/>
              <w:rPr>
                <w:rFonts w:ascii="Times New Roman" w:hAnsi="Times New Roman" w:cs="Times New Roman"/>
                <w:sz w:val="24"/>
                <w:szCs w:val="24"/>
              </w:rPr>
            </w:pPr>
            <w:r>
              <w:rPr>
                <w:rFonts w:ascii="Times New Roman" w:hAnsi="Times New Roman" w:cs="Times New Roman"/>
                <w:sz w:val="24"/>
                <w:szCs w:val="24"/>
              </w:rPr>
              <w:t>50</w:t>
            </w:r>
          </w:p>
        </w:tc>
      </w:tr>
      <w:tr w14:paraId="56990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2085" w:type="dxa"/>
          </w:tcPr>
          <w:p w14:paraId="5EA5AA27">
            <w:pPr>
              <w:widowControl w:val="0"/>
              <w:rPr>
                <w:rFonts w:ascii="Times New Roman" w:hAnsi="Times New Roman" w:cs="Times New Roman"/>
                <w:sz w:val="24"/>
                <w:szCs w:val="24"/>
              </w:rPr>
            </w:pPr>
            <w:r>
              <w:rPr>
                <w:rFonts w:ascii="Times New Roman" w:hAnsi="Times New Roman" w:cs="Times New Roman"/>
                <w:sz w:val="24"/>
                <w:szCs w:val="24"/>
              </w:rPr>
              <w:t>Breadboard</w:t>
            </w:r>
          </w:p>
        </w:tc>
        <w:tc>
          <w:tcPr>
            <w:tcW w:w="2076" w:type="dxa"/>
          </w:tcPr>
          <w:p w14:paraId="147D706A">
            <w:pPr>
              <w:widowControl w:val="0"/>
              <w:rPr>
                <w:rFonts w:ascii="Times New Roman" w:hAnsi="Times New Roman" w:cs="Times New Roman"/>
                <w:sz w:val="24"/>
                <w:szCs w:val="24"/>
              </w:rPr>
            </w:pPr>
            <w:r>
              <w:rPr>
                <w:rFonts w:ascii="Times New Roman" w:hAnsi="Times New Roman" w:cs="Times New Roman"/>
                <w:sz w:val="24"/>
                <w:szCs w:val="24"/>
              </w:rPr>
              <w:t xml:space="preserve">  1</w:t>
            </w:r>
          </w:p>
        </w:tc>
        <w:tc>
          <w:tcPr>
            <w:tcW w:w="2065" w:type="dxa"/>
          </w:tcPr>
          <w:p w14:paraId="2B4E489C">
            <w:pPr>
              <w:widowControl w:val="0"/>
              <w:rPr>
                <w:rFonts w:ascii="Times New Roman" w:hAnsi="Times New Roman" w:cs="Times New Roman"/>
                <w:sz w:val="24"/>
                <w:szCs w:val="24"/>
              </w:rPr>
            </w:pPr>
            <w:r>
              <w:rPr>
                <w:rFonts w:ascii="Times New Roman" w:hAnsi="Times New Roman" w:cs="Times New Roman"/>
                <w:sz w:val="24"/>
                <w:szCs w:val="24"/>
              </w:rPr>
              <w:t>20</w:t>
            </w:r>
          </w:p>
        </w:tc>
        <w:tc>
          <w:tcPr>
            <w:tcW w:w="2070" w:type="dxa"/>
          </w:tcPr>
          <w:p w14:paraId="754441B0">
            <w:pPr>
              <w:widowControl w:val="0"/>
              <w:rPr>
                <w:rFonts w:ascii="Times New Roman" w:hAnsi="Times New Roman" w:cs="Times New Roman"/>
                <w:sz w:val="24"/>
                <w:szCs w:val="24"/>
              </w:rPr>
            </w:pPr>
            <w:r>
              <w:rPr>
                <w:rFonts w:ascii="Times New Roman" w:hAnsi="Times New Roman" w:cs="Times New Roman"/>
                <w:sz w:val="24"/>
                <w:szCs w:val="24"/>
              </w:rPr>
              <w:t>20</w:t>
            </w:r>
          </w:p>
        </w:tc>
      </w:tr>
      <w:tr w14:paraId="2C195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2085" w:type="dxa"/>
          </w:tcPr>
          <w:p w14:paraId="4784709E">
            <w:pPr>
              <w:widowControl w:val="0"/>
              <w:rPr>
                <w:rFonts w:ascii="Times New Roman" w:hAnsi="Times New Roman" w:cs="Times New Roman"/>
                <w:sz w:val="24"/>
                <w:szCs w:val="24"/>
              </w:rPr>
            </w:pPr>
            <w:r>
              <w:rPr>
                <w:rFonts w:ascii="Times New Roman" w:hAnsi="Times New Roman" w:cs="Times New Roman"/>
                <w:sz w:val="24"/>
                <w:szCs w:val="24"/>
              </w:rPr>
              <w:t>Total Estimated Cost</w:t>
            </w:r>
            <w:r>
              <w:rPr>
                <w:rFonts w:ascii="Times New Roman" w:hAnsi="Times New Roman" w:cs="Times New Roman"/>
                <w:sz w:val="24"/>
                <w:szCs w:val="24"/>
              </w:rPr>
              <w:tab/>
            </w:r>
          </w:p>
        </w:tc>
        <w:tc>
          <w:tcPr>
            <w:tcW w:w="2076" w:type="dxa"/>
          </w:tcPr>
          <w:p w14:paraId="3EE14759">
            <w:pPr>
              <w:widowControl w:val="0"/>
              <w:rPr>
                <w:rFonts w:ascii="Times New Roman" w:hAnsi="Times New Roman" w:cs="Times New Roman"/>
                <w:sz w:val="24"/>
                <w:szCs w:val="24"/>
              </w:rPr>
            </w:pPr>
          </w:p>
        </w:tc>
        <w:tc>
          <w:tcPr>
            <w:tcW w:w="2065" w:type="dxa"/>
          </w:tcPr>
          <w:p w14:paraId="637AF506">
            <w:pPr>
              <w:widowControl w:val="0"/>
              <w:rPr>
                <w:rFonts w:ascii="Times New Roman" w:hAnsi="Times New Roman" w:cs="Times New Roman"/>
                <w:sz w:val="24"/>
                <w:szCs w:val="24"/>
              </w:rPr>
            </w:pPr>
          </w:p>
        </w:tc>
        <w:tc>
          <w:tcPr>
            <w:tcW w:w="2070" w:type="dxa"/>
          </w:tcPr>
          <w:p w14:paraId="7F16E342">
            <w:pPr>
              <w:widowControl w:val="0"/>
              <w:rPr>
                <w:rFonts w:ascii="Times New Roman" w:hAnsi="Times New Roman" w:cs="Times New Roman"/>
                <w:sz w:val="24"/>
                <w:szCs w:val="24"/>
              </w:rPr>
            </w:pPr>
            <w:r>
              <w:rPr>
                <w:rFonts w:ascii="Times New Roman" w:hAnsi="Times New Roman" w:cs="Times New Roman"/>
                <w:sz w:val="24"/>
                <w:szCs w:val="24"/>
              </w:rPr>
              <w:t>655</w:t>
            </w:r>
          </w:p>
        </w:tc>
      </w:tr>
    </w:tbl>
    <w:p w14:paraId="736C1314">
      <w:pPr>
        <w:pStyle w:val="3"/>
      </w:pPr>
      <w:bookmarkStart w:id="163" w:name="_Toc210149655"/>
      <w:bookmarkStart w:id="164" w:name="_Toc210657226"/>
      <w:bookmarkStart w:id="165" w:name="_Toc31357"/>
      <w:r>
        <w:t>4.6 Challenges Encountered</w:t>
      </w:r>
      <w:bookmarkEnd w:id="163"/>
      <w:bookmarkEnd w:id="164"/>
      <w:bookmarkEnd w:id="165"/>
    </w:p>
    <w:p w14:paraId="1424CFB1">
      <w:pPr>
        <w:rPr>
          <w:rFonts w:ascii="Times New Roman" w:hAnsi="Times New Roman" w:cs="Times New Roman"/>
          <w:b/>
          <w:bCs/>
          <w:sz w:val="24"/>
          <w:szCs w:val="24"/>
        </w:rPr>
      </w:pPr>
    </w:p>
    <w:p w14:paraId="634082A7">
      <w:pPr>
        <w:rPr>
          <w:rFonts w:ascii="Times New Roman" w:hAnsi="Times New Roman" w:cs="Times New Roman"/>
          <w:sz w:val="24"/>
          <w:szCs w:val="24"/>
        </w:rPr>
      </w:pPr>
      <w:bookmarkStart w:id="166" w:name="_Toc210149656"/>
      <w:bookmarkStart w:id="167" w:name="_Toc210657227"/>
      <w:bookmarkStart w:id="168" w:name="_Toc4977"/>
      <w:r>
        <w:rPr>
          <w:rStyle w:val="30"/>
          <w:rFonts w:hint="default"/>
        </w:rPr>
        <w:t>4.6.1 Sensor Calibration</w:t>
      </w:r>
      <w:bookmarkEnd w:id="166"/>
      <w:bookmarkEnd w:id="167"/>
      <w:bookmarkEnd w:id="168"/>
      <w:r>
        <w:rPr>
          <w:rFonts w:ascii="Times New Roman" w:hAnsi="Times New Roman" w:cs="Times New Roman"/>
          <w:sz w:val="24"/>
          <w:szCs w:val="24"/>
        </w:rPr>
        <w:t xml:space="preserve"> </w:t>
      </w:r>
    </w:p>
    <w:p w14:paraId="3CE13A34">
      <w:pPr>
        <w:rPr>
          <w:rFonts w:ascii="Times New Roman" w:hAnsi="Times New Roman" w:cs="Times New Roman"/>
          <w:sz w:val="24"/>
          <w:szCs w:val="24"/>
        </w:rPr>
      </w:pPr>
      <w:r>
        <w:rPr>
          <w:rFonts w:ascii="Times New Roman" w:hAnsi="Times New Roman" w:cs="Times New Roman"/>
          <w:sz w:val="24"/>
          <w:szCs w:val="24"/>
        </w:rPr>
        <w:t xml:space="preserve">Initial readings required verification using a digital thermometer. Initially, </w:t>
      </w:r>
      <w:r>
        <w:rPr>
          <w:rFonts w:hint="default" w:ascii="Times New Roman" w:hAnsi="Times New Roman" w:cs="Times New Roman"/>
          <w:sz w:val="24"/>
          <w:szCs w:val="24"/>
          <w:lang w:val="en-US"/>
        </w:rPr>
        <w:t>I</w:t>
      </w:r>
      <w:r>
        <w:rPr>
          <w:rFonts w:ascii="Times New Roman" w:hAnsi="Times New Roman" w:cs="Times New Roman"/>
          <w:sz w:val="24"/>
          <w:szCs w:val="24"/>
        </w:rPr>
        <w:t xml:space="preserve"> intended to use two DS18B20 sensors, but one of them was faulty, and </w:t>
      </w:r>
      <w:r>
        <w:rPr>
          <w:rFonts w:ascii="Times New Roman" w:hAnsi="Times New Roman" w:cs="Times New Roman"/>
          <w:sz w:val="24"/>
          <w:szCs w:val="24"/>
          <w:lang w:val="en-US"/>
        </w:rPr>
        <w:t>I</w:t>
      </w:r>
      <w:r>
        <w:rPr>
          <w:rFonts w:ascii="Times New Roman" w:hAnsi="Times New Roman" w:cs="Times New Roman"/>
          <w:sz w:val="24"/>
          <w:szCs w:val="24"/>
        </w:rPr>
        <w:t xml:space="preserve"> had to change it for a LM35 temperature sensor.</w:t>
      </w:r>
    </w:p>
    <w:p w14:paraId="2782A832">
      <w:pPr>
        <w:rPr>
          <w:rFonts w:ascii="Times New Roman" w:hAnsi="Times New Roman" w:cs="Times New Roman"/>
          <w:sz w:val="24"/>
          <w:szCs w:val="24"/>
        </w:rPr>
      </w:pPr>
    </w:p>
    <w:p w14:paraId="5A7B4EB2">
      <w:pPr>
        <w:rPr>
          <w:rStyle w:val="30"/>
          <w:rFonts w:hint="default"/>
        </w:rPr>
      </w:pPr>
      <w:bookmarkStart w:id="169" w:name="_Toc210149657"/>
      <w:bookmarkStart w:id="170" w:name="_Toc210657228"/>
      <w:bookmarkStart w:id="171" w:name="_Toc26959"/>
      <w:r>
        <w:rPr>
          <w:rStyle w:val="30"/>
          <w:rFonts w:hint="default"/>
        </w:rPr>
        <w:t>4.6.2 LCD Flicker</w:t>
      </w:r>
      <w:bookmarkEnd w:id="169"/>
      <w:bookmarkEnd w:id="170"/>
    </w:p>
    <w:bookmarkEnd w:id="171"/>
    <w:p w14:paraId="4786D5E9">
      <w:pPr>
        <w:rPr>
          <w:rFonts w:ascii="Times New Roman" w:hAnsi="Times New Roman" w:cs="Times New Roman"/>
          <w:sz w:val="24"/>
          <w:szCs w:val="24"/>
        </w:rPr>
      </w:pPr>
      <w:r>
        <w:rPr>
          <w:rFonts w:ascii="Times New Roman" w:hAnsi="Times New Roman" w:cs="Times New Roman"/>
          <w:sz w:val="24"/>
          <w:szCs w:val="24"/>
        </w:rPr>
        <w:t xml:space="preserve">There was a problem with the temperature readings appearing on the LCD display, and </w:t>
      </w:r>
      <w:r>
        <w:rPr>
          <w:rFonts w:hint="default" w:ascii="Times New Roman" w:hAnsi="Times New Roman" w:cs="Times New Roman"/>
          <w:sz w:val="24"/>
          <w:szCs w:val="24"/>
          <w:lang w:val="en-US"/>
        </w:rPr>
        <w:t>I</w:t>
      </w:r>
      <w:r>
        <w:rPr>
          <w:rFonts w:ascii="Times New Roman" w:hAnsi="Times New Roman" w:cs="Times New Roman"/>
          <w:sz w:val="24"/>
          <w:szCs w:val="24"/>
        </w:rPr>
        <w:t xml:space="preserve"> fixed it by checking the connected cables and looping some pins of the LCD to modify </w:t>
      </w:r>
      <w:r>
        <w:rPr>
          <w:rFonts w:hint="default" w:ascii="Times New Roman" w:hAnsi="Times New Roman" w:cs="Times New Roman"/>
          <w:sz w:val="24"/>
          <w:szCs w:val="24"/>
          <w:lang w:val="en-US"/>
        </w:rPr>
        <w:t xml:space="preserve">my </w:t>
      </w:r>
      <w:r>
        <w:rPr>
          <w:rFonts w:ascii="Times New Roman" w:hAnsi="Times New Roman" w:cs="Times New Roman"/>
          <w:sz w:val="24"/>
          <w:szCs w:val="24"/>
        </w:rPr>
        <w:t xml:space="preserve"> programming code to suit </w:t>
      </w:r>
      <w:r>
        <w:rPr>
          <w:rFonts w:ascii="Times New Roman" w:hAnsi="Times New Roman" w:cs="Times New Roman"/>
          <w:sz w:val="24"/>
          <w:szCs w:val="24"/>
          <w:lang w:val="en-US"/>
        </w:rPr>
        <w:t>my</w:t>
      </w:r>
      <w:r>
        <w:rPr>
          <w:rFonts w:ascii="Times New Roman" w:hAnsi="Times New Roman" w:cs="Times New Roman"/>
          <w:sz w:val="24"/>
          <w:szCs w:val="24"/>
        </w:rPr>
        <w:t xml:space="preserve"> desired display.</w:t>
      </w:r>
    </w:p>
    <w:p w14:paraId="1AC91DEB">
      <w:pPr>
        <w:rPr>
          <w:rFonts w:ascii="Times New Roman" w:hAnsi="Times New Roman" w:cs="Times New Roman"/>
          <w:sz w:val="24"/>
          <w:szCs w:val="24"/>
        </w:rPr>
      </w:pPr>
    </w:p>
    <w:p w14:paraId="308D84C8">
      <w:pPr>
        <w:rPr>
          <w:rStyle w:val="30"/>
          <w:rFonts w:hint="default"/>
        </w:rPr>
      </w:pPr>
      <w:bookmarkStart w:id="172" w:name="_Toc210149658"/>
      <w:bookmarkStart w:id="173" w:name="_Toc210657229"/>
      <w:bookmarkStart w:id="174" w:name="_Toc31355"/>
      <w:r>
        <w:rPr>
          <w:rStyle w:val="30"/>
          <w:rFonts w:hint="default"/>
        </w:rPr>
        <w:t>4.6.3 Relay Switching Noise</w:t>
      </w:r>
      <w:bookmarkEnd w:id="172"/>
      <w:bookmarkEnd w:id="173"/>
    </w:p>
    <w:bookmarkEnd w:id="174"/>
    <w:p w14:paraId="402BC047">
      <w:pPr>
        <w:rPr>
          <w:rFonts w:ascii="Times New Roman" w:hAnsi="Times New Roman" w:cs="Times New Roman"/>
          <w:sz w:val="24"/>
          <w:szCs w:val="24"/>
        </w:rPr>
      </w:pPr>
      <w:r>
        <w:rPr>
          <w:rFonts w:ascii="Times New Roman" w:hAnsi="Times New Roman" w:cs="Times New Roman"/>
          <w:sz w:val="24"/>
          <w:szCs w:val="24"/>
        </w:rPr>
        <w:t xml:space="preserve">There was a sudden noise from the relay model. </w:t>
      </w:r>
      <w:r>
        <w:rPr>
          <w:rFonts w:hint="default" w:ascii="Times New Roman" w:hAnsi="Times New Roman" w:cs="Times New Roman"/>
          <w:sz w:val="24"/>
          <w:szCs w:val="24"/>
          <w:lang w:val="en-US"/>
        </w:rPr>
        <w:t>I</w:t>
      </w:r>
      <w:r>
        <w:rPr>
          <w:rFonts w:ascii="Times New Roman" w:hAnsi="Times New Roman" w:cs="Times New Roman"/>
          <w:sz w:val="24"/>
          <w:szCs w:val="24"/>
        </w:rPr>
        <w:t xml:space="preserve"> added a diode to improve protection.</w:t>
      </w:r>
    </w:p>
    <w:p w14:paraId="697C328A">
      <w:pPr>
        <w:rPr>
          <w:rFonts w:ascii="Times New Roman" w:hAnsi="Times New Roman" w:cs="Times New Roman"/>
          <w:sz w:val="24"/>
          <w:szCs w:val="24"/>
        </w:rPr>
      </w:pPr>
    </w:p>
    <w:p w14:paraId="5CABD4AA">
      <w:pPr>
        <w:rPr>
          <w:rStyle w:val="30"/>
          <w:rFonts w:hint="default"/>
        </w:rPr>
      </w:pPr>
      <w:bookmarkStart w:id="175" w:name="_Toc210149659"/>
      <w:bookmarkStart w:id="176" w:name="_Toc210657230"/>
      <w:bookmarkStart w:id="177" w:name="_Toc28626"/>
      <w:r>
        <w:rPr>
          <w:rStyle w:val="30"/>
          <w:rFonts w:hint="default"/>
        </w:rPr>
        <w:t>4.6.4 Code Debugging</w:t>
      </w:r>
      <w:bookmarkEnd w:id="175"/>
      <w:bookmarkEnd w:id="176"/>
    </w:p>
    <w:bookmarkEnd w:id="177"/>
    <w:p w14:paraId="470A5340">
      <w:pPr>
        <w:rPr>
          <w:rFonts w:ascii="Times New Roman" w:hAnsi="Times New Roman" w:cs="Times New Roman"/>
          <w:b/>
          <w:bCs/>
          <w:sz w:val="28"/>
          <w:szCs w:val="28"/>
        </w:rPr>
      </w:pPr>
      <w:r>
        <w:rPr>
          <w:rFonts w:ascii="Times New Roman" w:hAnsi="Times New Roman" w:cs="Times New Roman"/>
          <w:sz w:val="24"/>
          <w:szCs w:val="24"/>
        </w:rPr>
        <w:t xml:space="preserve">Multiple codes had to be generated to fit </w:t>
      </w:r>
      <w:r>
        <w:rPr>
          <w:rFonts w:ascii="Times New Roman" w:hAnsi="Times New Roman" w:cs="Times New Roman"/>
          <w:sz w:val="24"/>
          <w:szCs w:val="24"/>
          <w:lang w:val="en-US"/>
        </w:rPr>
        <w:t>my</w:t>
      </w:r>
      <w:r>
        <w:rPr>
          <w:rFonts w:ascii="Times New Roman" w:hAnsi="Times New Roman" w:cs="Times New Roman"/>
          <w:sz w:val="24"/>
          <w:szCs w:val="24"/>
        </w:rPr>
        <w:t xml:space="preserve"> desired operation of the prototype. So many iterations were required to ensure error-free logic.</w:t>
      </w:r>
      <w:r>
        <w:rPr>
          <w:rFonts w:ascii="Times New Roman" w:hAnsi="Times New Roman" w:cs="Times New Roman"/>
          <w:b/>
          <w:bCs/>
          <w:sz w:val="28"/>
          <w:szCs w:val="28"/>
        </w:rPr>
        <w:t xml:space="preserve">      </w:t>
      </w:r>
    </w:p>
    <w:p w14:paraId="7228A1C1">
      <w:pPr>
        <w:rPr>
          <w:rFonts w:ascii="Times New Roman" w:hAnsi="Times New Roman" w:cs="Times New Roman"/>
          <w:b/>
          <w:bCs/>
          <w:sz w:val="28"/>
          <w:szCs w:val="28"/>
        </w:rPr>
      </w:pPr>
    </w:p>
    <w:p w14:paraId="1BD24B59">
      <w:pPr>
        <w:rPr>
          <w:rFonts w:ascii="Times New Roman" w:hAnsi="Times New Roman" w:cs="Times New Roman"/>
          <w:b/>
          <w:bCs/>
          <w:sz w:val="28"/>
          <w:szCs w:val="28"/>
        </w:rPr>
      </w:pPr>
    </w:p>
    <w:p w14:paraId="6DA14DE7">
      <w:pPr>
        <w:rPr>
          <w:rFonts w:ascii="Times New Roman" w:hAnsi="Times New Roman" w:cs="Times New Roman"/>
          <w:b/>
          <w:bCs/>
          <w:sz w:val="28"/>
          <w:szCs w:val="28"/>
        </w:rPr>
      </w:pPr>
    </w:p>
    <w:p w14:paraId="60367613">
      <w:pPr>
        <w:rPr>
          <w:rFonts w:ascii="Times New Roman" w:hAnsi="Times New Roman" w:cs="Times New Roman"/>
          <w:b/>
          <w:bCs/>
          <w:sz w:val="28"/>
          <w:szCs w:val="28"/>
        </w:rPr>
      </w:pPr>
    </w:p>
    <w:p w14:paraId="245CAB1E">
      <w:pPr>
        <w:rPr>
          <w:rFonts w:ascii="Times New Roman" w:hAnsi="Times New Roman" w:cs="Times New Roman"/>
          <w:b/>
          <w:bCs/>
          <w:sz w:val="28"/>
          <w:szCs w:val="28"/>
        </w:rPr>
      </w:pPr>
    </w:p>
    <w:p w14:paraId="121D6D2D">
      <w:pPr>
        <w:rPr>
          <w:rFonts w:ascii="Times New Roman" w:hAnsi="Times New Roman" w:cs="Times New Roman"/>
          <w:b/>
          <w:bCs/>
          <w:sz w:val="28"/>
          <w:szCs w:val="28"/>
        </w:rPr>
      </w:pPr>
    </w:p>
    <w:p w14:paraId="0DF21192">
      <w:pPr>
        <w:jc w:val="center"/>
        <w:outlineLvl w:val="0"/>
        <w:rPr>
          <w:rFonts w:ascii="Times New Roman" w:hAnsi="Times New Roman" w:cs="Times New Roman"/>
          <w:b/>
          <w:bCs/>
          <w:sz w:val="32"/>
          <w:szCs w:val="32"/>
        </w:rPr>
      </w:pPr>
      <w:bookmarkStart w:id="178" w:name="_Toc210657231"/>
      <w:bookmarkStart w:id="179" w:name="_Toc210123643"/>
      <w:bookmarkStart w:id="180" w:name="_Toc210149660"/>
      <w:bookmarkStart w:id="181" w:name="_Toc12712"/>
      <w:r>
        <w:rPr>
          <w:rFonts w:ascii="Times New Roman" w:hAnsi="Times New Roman" w:cs="Times New Roman"/>
          <w:b/>
          <w:bCs/>
          <w:sz w:val="32"/>
          <w:szCs w:val="32"/>
        </w:rPr>
        <w:t>CHAPTER 5</w:t>
      </w:r>
      <w:bookmarkEnd w:id="178"/>
      <w:bookmarkEnd w:id="179"/>
      <w:bookmarkEnd w:id="180"/>
      <w:bookmarkEnd w:id="181"/>
    </w:p>
    <w:p w14:paraId="1A98C6B0">
      <w:pPr>
        <w:jc w:val="center"/>
        <w:outlineLvl w:val="1"/>
        <w:rPr>
          <w:rFonts w:ascii="Times New Roman" w:hAnsi="Times New Roman" w:cs="Times New Roman"/>
          <w:b/>
          <w:bCs/>
          <w:sz w:val="28"/>
          <w:szCs w:val="28"/>
        </w:rPr>
      </w:pPr>
      <w:bookmarkStart w:id="182" w:name="_Toc210149661"/>
      <w:bookmarkStart w:id="183" w:name="_Toc210657232"/>
      <w:bookmarkStart w:id="184" w:name="_Toc210123644"/>
      <w:bookmarkStart w:id="185" w:name="_Toc28997"/>
      <w:r>
        <w:rPr>
          <w:rFonts w:ascii="Times New Roman" w:hAnsi="Times New Roman" w:cs="Times New Roman"/>
          <w:b/>
          <w:bCs/>
          <w:sz w:val="28"/>
          <w:szCs w:val="28"/>
        </w:rPr>
        <w:t>CONCLUSION AND RECOMMENDATIONS</w:t>
      </w:r>
      <w:bookmarkEnd w:id="182"/>
      <w:bookmarkEnd w:id="183"/>
      <w:bookmarkEnd w:id="184"/>
      <w:bookmarkEnd w:id="185"/>
    </w:p>
    <w:p w14:paraId="720B0DB3">
      <w:pPr>
        <w:jc w:val="center"/>
        <w:outlineLvl w:val="1"/>
        <w:rPr>
          <w:rFonts w:ascii="Times New Roman" w:hAnsi="Times New Roman" w:cs="Times New Roman"/>
          <w:b/>
          <w:bCs/>
          <w:sz w:val="28"/>
          <w:szCs w:val="28"/>
        </w:rPr>
      </w:pPr>
    </w:p>
    <w:p w14:paraId="2D197BF9">
      <w:pPr>
        <w:pStyle w:val="3"/>
      </w:pPr>
      <w:bookmarkStart w:id="186" w:name="_Toc210657233"/>
      <w:bookmarkStart w:id="187" w:name="_Toc210149662"/>
      <w:bookmarkStart w:id="188" w:name="_Toc8959"/>
      <w:r>
        <w:t>5.0 Introduction</w:t>
      </w:r>
      <w:bookmarkEnd w:id="186"/>
      <w:bookmarkEnd w:id="187"/>
      <w:bookmarkEnd w:id="188"/>
    </w:p>
    <w:p w14:paraId="45B5C152">
      <w:pPr>
        <w:rPr>
          <w:rFonts w:ascii="Times New Roman" w:hAnsi="Times New Roman" w:eastAsia="SimSun" w:cs="Times New Roman"/>
          <w:sz w:val="24"/>
          <w:szCs w:val="24"/>
        </w:rPr>
      </w:pPr>
      <w:r>
        <w:rPr>
          <w:rFonts w:ascii="Times New Roman" w:hAnsi="Times New Roman" w:cs="Times New Roman"/>
          <w:sz w:val="24"/>
          <w:szCs w:val="24"/>
        </w:rPr>
        <w:t xml:space="preserve">This project </w:t>
      </w:r>
      <w:r>
        <w:rPr>
          <w:rFonts w:hint="default" w:ascii="Times New Roman" w:hAnsi="Times New Roman" w:cs="Times New Roman"/>
          <w:sz w:val="24"/>
          <w:szCs w:val="24"/>
          <w:lang w:val="en-US"/>
        </w:rPr>
        <w:t>w</w:t>
      </w:r>
      <w:r>
        <w:rPr>
          <w:rFonts w:ascii="Times New Roman" w:hAnsi="Times New Roman" w:cs="Times New Roman"/>
          <w:sz w:val="24"/>
          <w:szCs w:val="24"/>
        </w:rPr>
        <w:t>as successfully implemented an Automatic Brooder House using an Arduino Uno microcontroller, two temperature sensors, a 16x2 I2C LCD display, a relay module, a DC fan, a heating element, and a bulb.</w:t>
      </w:r>
      <w:r>
        <w:rPr>
          <w:rFonts w:ascii="SimSun" w:hAnsi="SimSun" w:eastAsia="SimSun"/>
          <w:sz w:val="24"/>
          <w:szCs w:val="24"/>
        </w:rPr>
        <w:t xml:space="preserve"> </w:t>
      </w:r>
      <w:r>
        <w:rPr>
          <w:rFonts w:ascii="Times New Roman" w:hAnsi="Times New Roman" w:eastAsia="SimSun" w:cs="Times New Roman"/>
          <w:sz w:val="24"/>
          <w:szCs w:val="24"/>
        </w:rPr>
        <w:t xml:space="preserve">This project would improve operations, decrease the amount of manual labor required, and raise the chicks' survival rate. </w:t>
      </w:r>
    </w:p>
    <w:p w14:paraId="68C633AA">
      <w:pPr>
        <w:rPr>
          <w:rFonts w:ascii="Times New Roman" w:hAnsi="Times New Roman" w:eastAsia="SimSun" w:cs="Times New Roman"/>
          <w:sz w:val="24"/>
          <w:szCs w:val="24"/>
        </w:rPr>
      </w:pPr>
      <w:r>
        <w:rPr>
          <w:rFonts w:ascii="Times New Roman" w:hAnsi="Times New Roman" w:eastAsia="SimSun" w:cs="Times New Roman"/>
          <w:sz w:val="24"/>
          <w:szCs w:val="24"/>
        </w:rPr>
        <w:t>Two temperature sensors form the basis of the system's logic: one outside the brooder house to measure the air temperature and one inside the brooder to directly monitor the temperature conditions that impact the chicks. This two-input logic allows the ATMEGA 328-P to make better decisions about whether to heat or cool the brooder home to improve the chicks' comfort. If the temperature inside falls below 35°C, the device will automatically turn on the heating lamp to warm the chicks.</w:t>
      </w:r>
      <w:r>
        <w:rPr>
          <w:rFonts w:ascii="Times New Roman" w:hAnsi="Times New Roman" w:eastAsia="SimSun" w:cs="Times New Roman"/>
          <w:sz w:val="24"/>
          <w:szCs w:val="24"/>
        </w:rPr>
        <w:br w:type="textWrapping"/>
      </w:r>
      <w:r>
        <w:rPr>
          <w:rFonts w:ascii="Times New Roman" w:hAnsi="Times New Roman" w:eastAsia="SimSun" w:cs="Times New Roman"/>
          <w:sz w:val="24"/>
          <w:szCs w:val="24"/>
        </w:rPr>
        <w:t>Adding several temperature sensors and relays throughout the house would make zoning possible. This zoning plan makes sure that each part of the brooder house gets its own thermal management based on the temperature readings in that area.</w:t>
      </w:r>
    </w:p>
    <w:p w14:paraId="16B8E889">
      <w:pPr>
        <w:rPr>
          <w:rFonts w:ascii="Times New Roman" w:hAnsi="Times New Roman" w:eastAsia="SimSun" w:cs="Times New Roman"/>
          <w:sz w:val="24"/>
          <w:szCs w:val="24"/>
        </w:rPr>
      </w:pPr>
      <w:r>
        <w:rPr>
          <w:rFonts w:ascii="Times New Roman" w:hAnsi="Times New Roman" w:eastAsia="SimSun" w:cs="Times New Roman"/>
          <w:sz w:val="24"/>
          <w:szCs w:val="24"/>
        </w:rPr>
        <w:br w:type="textWrapping"/>
      </w:r>
    </w:p>
    <w:p w14:paraId="4EBD9933">
      <w:pPr>
        <w:jc w:val="left"/>
        <w:rPr>
          <w:rFonts w:ascii="Times New Roman" w:hAnsi="Times New Roman" w:eastAsia="SimSun" w:cs="Times New Roman"/>
          <w:sz w:val="24"/>
          <w:szCs w:val="24"/>
        </w:rPr>
      </w:pPr>
    </w:p>
    <w:p w14:paraId="5AAB13AA">
      <w:pPr>
        <w:jc w:val="left"/>
        <w:rPr>
          <w:rFonts w:ascii="Times New Roman" w:hAnsi="Times New Roman" w:eastAsia="SimSun" w:cs="Times New Roman"/>
          <w:sz w:val="24"/>
          <w:szCs w:val="24"/>
        </w:rPr>
      </w:pPr>
    </w:p>
    <w:p w14:paraId="701E4E4D">
      <w:pPr>
        <w:jc w:val="left"/>
        <w:rPr>
          <w:rFonts w:ascii="Times New Roman" w:hAnsi="Times New Roman" w:eastAsia="SimSun" w:cs="Times New Roman"/>
          <w:sz w:val="24"/>
          <w:szCs w:val="24"/>
        </w:rPr>
      </w:pPr>
    </w:p>
    <w:p w14:paraId="07B9608C">
      <w:pPr>
        <w:pStyle w:val="3"/>
      </w:pPr>
      <w:bookmarkStart w:id="189" w:name="_Toc210149663"/>
      <w:bookmarkStart w:id="190" w:name="_Toc210123645"/>
      <w:bookmarkStart w:id="191" w:name="_Toc210657234"/>
      <w:bookmarkStart w:id="192" w:name="_Toc31819"/>
      <w:r>
        <w:t>5.1 Recommendations</w:t>
      </w:r>
      <w:bookmarkEnd w:id="189"/>
      <w:bookmarkEnd w:id="190"/>
      <w:bookmarkEnd w:id="191"/>
      <w:bookmarkEnd w:id="192"/>
    </w:p>
    <w:p w14:paraId="6DB99D3F">
      <w:pPr>
        <w:rPr>
          <w:rFonts w:ascii="Times New Roman" w:hAnsi="Times New Roman" w:cs="Times New Roman"/>
          <w:sz w:val="24"/>
          <w:szCs w:val="24"/>
        </w:rPr>
      </w:pPr>
    </w:p>
    <w:p w14:paraId="04D25ED6">
      <w:pPr>
        <w:pStyle w:val="3"/>
      </w:pPr>
      <w:bookmarkStart w:id="193" w:name="_Toc210149664"/>
      <w:bookmarkStart w:id="194" w:name="_Toc210657235"/>
      <w:bookmarkStart w:id="195" w:name="_Toc9324"/>
      <w:r>
        <w:t>5.1.1 Safety Enhancements</w:t>
      </w:r>
      <w:bookmarkEnd w:id="193"/>
      <w:bookmarkEnd w:id="194"/>
      <w:bookmarkEnd w:id="195"/>
    </w:p>
    <w:p w14:paraId="158CFD34">
      <w:pPr>
        <w:rPr>
          <w:rFonts w:ascii="Times New Roman" w:hAnsi="Times New Roman" w:cs="Times New Roman"/>
        </w:rPr>
      </w:pPr>
      <w:r>
        <w:rPr>
          <w:rFonts w:ascii="Times New Roman" w:hAnsi="Times New Roman" w:cs="Times New Roman"/>
          <w:sz w:val="24"/>
          <w:szCs w:val="24"/>
        </w:rPr>
        <w:t xml:space="preserve">Safety mechanisms like overheat cut-off switches, flame sensors, and thermal fuses should be incorporated to prevent accidents or fires in case of system failure. Additionally, an audible alarm or visual LED indicator could be added to alert users in case of overheating. </w:t>
      </w:r>
      <w:r>
        <w:rPr>
          <w:rFonts w:ascii="Times New Roman" w:hAnsi="Times New Roman" w:eastAsia="SimSun" w:cs="Times New Roman"/>
          <w:sz w:val="24"/>
          <w:szCs w:val="24"/>
        </w:rPr>
        <w:t xml:space="preserve">The heater remains off when the brooder house's internal temperature remains between 38°C and 40°C. This prolongs the life of the components used to construct the brooder home and saves energy. For chicken farmers who have multiple brooding units or who reside in remote or small areas, this kind of automation will be very helpful. By eliminating the need for frequent manual supervision, it saves time and effort and improves the consistency of raising chicks. To sum up, the project demonstrated how to integrate open source hardware with embedded systems, which was both helpful and educational. </w:t>
      </w:r>
    </w:p>
    <w:p w14:paraId="5CDA75FA">
      <w:pPr>
        <w:rPr>
          <w:rFonts w:ascii="Times New Roman" w:hAnsi="Times New Roman" w:cs="Times New Roman"/>
          <w:sz w:val="24"/>
          <w:szCs w:val="24"/>
        </w:rPr>
      </w:pPr>
    </w:p>
    <w:p w14:paraId="43ECD99A">
      <w:pPr>
        <w:pStyle w:val="3"/>
      </w:pPr>
      <w:bookmarkStart w:id="196" w:name="_Toc210657236"/>
      <w:bookmarkStart w:id="197" w:name="_Toc210149665"/>
      <w:bookmarkStart w:id="198" w:name="_Toc20908"/>
      <w:r>
        <w:t>5.1.2 AI-Based Control Algorithms</w:t>
      </w:r>
      <w:bookmarkEnd w:id="196"/>
      <w:bookmarkEnd w:id="197"/>
      <w:bookmarkEnd w:id="198"/>
    </w:p>
    <w:p w14:paraId="7064C45B">
      <w:pPr>
        <w:rPr>
          <w:rFonts w:ascii="Times New Roman" w:hAnsi="Times New Roman" w:cs="Times New Roman"/>
          <w:sz w:val="24"/>
          <w:szCs w:val="24"/>
        </w:rPr>
      </w:pPr>
      <w:r>
        <w:rPr>
          <w:rFonts w:ascii="Times New Roman" w:hAnsi="Times New Roman" w:cs="Times New Roman"/>
          <w:sz w:val="24"/>
          <w:szCs w:val="24"/>
        </w:rPr>
        <w:t>Future improvements could include machine learning algorithms that adaptively adjust temperature thresholds based on chick age, weather forecasts, or past environmental behavior, making the system more intelligent and responsive.</w:t>
      </w:r>
    </w:p>
    <w:p w14:paraId="64CDC7F9">
      <w:pPr>
        <w:rPr>
          <w:rFonts w:ascii="Times New Roman" w:hAnsi="Times New Roman" w:cs="Times New Roman"/>
          <w:sz w:val="24"/>
          <w:szCs w:val="24"/>
        </w:rPr>
      </w:pPr>
    </w:p>
    <w:p w14:paraId="457D9178">
      <w:pPr>
        <w:pStyle w:val="3"/>
      </w:pPr>
      <w:bookmarkStart w:id="199" w:name="_Toc210657237"/>
      <w:bookmarkStart w:id="200" w:name="_Toc210149666"/>
      <w:bookmarkStart w:id="201" w:name="_Toc21494"/>
      <w:r>
        <w:t>5.1.3 Summary</w:t>
      </w:r>
      <w:bookmarkEnd w:id="199"/>
      <w:bookmarkEnd w:id="200"/>
      <w:bookmarkEnd w:id="201"/>
    </w:p>
    <w:p w14:paraId="7D4285A7">
      <w:pPr>
        <w:rPr>
          <w:rFonts w:ascii="Times New Roman" w:hAnsi="Times New Roman" w:cs="Times New Roman"/>
          <w:b/>
          <w:bCs/>
          <w:sz w:val="28"/>
          <w:szCs w:val="28"/>
        </w:rPr>
      </w:pPr>
      <w:r>
        <w:rPr>
          <w:rFonts w:ascii="Times New Roman" w:hAnsi="Times New Roman" w:cs="Times New Roman"/>
          <w:sz w:val="24"/>
          <w:szCs w:val="24"/>
        </w:rPr>
        <w:t>In conclusion, the Smart Automatic Brooder House project effectively demonstrated the feasibility and practicality of using microcontroller-based systems for agricultural automation. With appropriate enhancements and safety features, this system has the potential to serve as a low-cost, scalable solution for poultry farmers seeking to modernize their operations.</w:t>
      </w:r>
    </w:p>
    <w:p w14:paraId="7C0E486F">
      <w:pPr>
        <w:rPr>
          <w:rFonts w:ascii="Times New Roman" w:hAnsi="Times New Roman" w:cs="Times New Roman"/>
          <w:b/>
          <w:bCs/>
          <w:sz w:val="28"/>
          <w:szCs w:val="28"/>
        </w:rPr>
      </w:pPr>
    </w:p>
    <w:p w14:paraId="4AFDB266">
      <w:pPr>
        <w:rPr>
          <w:rFonts w:ascii="Times New Roman" w:hAnsi="Times New Roman" w:cs="Times New Roman"/>
          <w:b/>
          <w:bCs/>
          <w:sz w:val="28"/>
          <w:szCs w:val="28"/>
        </w:rPr>
      </w:pPr>
    </w:p>
    <w:p w14:paraId="01B1D870">
      <w:pPr>
        <w:rPr>
          <w:rFonts w:ascii="Times New Roman" w:hAnsi="Times New Roman" w:cs="Times New Roman"/>
          <w:b/>
          <w:bCs/>
          <w:sz w:val="28"/>
          <w:szCs w:val="28"/>
        </w:rPr>
      </w:pPr>
    </w:p>
    <w:p w14:paraId="1EC8EAF3">
      <w:pPr>
        <w:rPr>
          <w:rFonts w:ascii="Times New Roman" w:hAnsi="Times New Roman" w:cs="Times New Roman"/>
          <w:b/>
          <w:bCs/>
          <w:sz w:val="28"/>
          <w:szCs w:val="28"/>
        </w:rPr>
      </w:pPr>
    </w:p>
    <w:p w14:paraId="1CEA30D7">
      <w:pPr>
        <w:rPr>
          <w:rFonts w:ascii="Times New Roman" w:hAnsi="Times New Roman" w:cs="Times New Roman"/>
          <w:b/>
          <w:bCs/>
          <w:sz w:val="28"/>
          <w:szCs w:val="28"/>
        </w:rPr>
      </w:pPr>
    </w:p>
    <w:p w14:paraId="5F607A4D">
      <w:pPr>
        <w:rPr>
          <w:rFonts w:ascii="Times New Roman" w:hAnsi="Times New Roman" w:cs="Times New Roman"/>
          <w:b/>
          <w:bCs/>
          <w:sz w:val="28"/>
          <w:szCs w:val="28"/>
        </w:rPr>
      </w:pPr>
    </w:p>
    <w:p w14:paraId="1340BFC8">
      <w:pPr>
        <w:rPr>
          <w:rFonts w:ascii="Times New Roman" w:hAnsi="Times New Roman" w:cs="Times New Roman"/>
          <w:b/>
          <w:bCs/>
          <w:sz w:val="28"/>
          <w:szCs w:val="28"/>
        </w:rPr>
      </w:pPr>
    </w:p>
    <w:p w14:paraId="360A0D09">
      <w:pPr>
        <w:rPr>
          <w:rFonts w:ascii="Times New Roman" w:hAnsi="Times New Roman" w:cs="Times New Roman"/>
          <w:b/>
          <w:bCs/>
          <w:sz w:val="28"/>
          <w:szCs w:val="28"/>
        </w:rPr>
      </w:pPr>
    </w:p>
    <w:p w14:paraId="3AA2E0A5">
      <w:pPr>
        <w:rPr>
          <w:rFonts w:ascii="Times New Roman" w:hAnsi="Times New Roman" w:cs="Times New Roman"/>
          <w:b/>
          <w:bCs/>
          <w:sz w:val="28"/>
          <w:szCs w:val="28"/>
        </w:rPr>
      </w:pPr>
    </w:p>
    <w:p w14:paraId="1590F3A2">
      <w:pPr>
        <w:rPr>
          <w:rFonts w:ascii="Times New Roman" w:hAnsi="Times New Roman" w:cs="Times New Roman"/>
          <w:b/>
          <w:bCs/>
          <w:sz w:val="28"/>
          <w:szCs w:val="28"/>
        </w:rPr>
      </w:pPr>
    </w:p>
    <w:p w14:paraId="74DF5195">
      <w:pPr>
        <w:rPr>
          <w:rFonts w:ascii="Times New Roman" w:hAnsi="Times New Roman" w:cs="Times New Roman"/>
          <w:b/>
          <w:bCs/>
          <w:sz w:val="28"/>
          <w:szCs w:val="28"/>
        </w:rPr>
      </w:pPr>
    </w:p>
    <w:p w14:paraId="3649C920">
      <w:pPr>
        <w:rPr>
          <w:rFonts w:ascii="Times New Roman" w:hAnsi="Times New Roman" w:cs="Times New Roman"/>
          <w:b/>
          <w:bCs/>
          <w:sz w:val="28"/>
          <w:szCs w:val="28"/>
        </w:rPr>
      </w:pPr>
    </w:p>
    <w:p w14:paraId="47B59E2D">
      <w:pPr>
        <w:jc w:val="left"/>
        <w:rPr>
          <w:rFonts w:ascii="Times New Roman" w:hAnsi="Times New Roman" w:cs="Times New Roman"/>
          <w:b/>
          <w:bCs/>
          <w:sz w:val="28"/>
          <w:szCs w:val="28"/>
        </w:rPr>
      </w:pPr>
      <w:r>
        <w:rPr>
          <w:rFonts w:ascii="Times New Roman" w:hAnsi="Times New Roman" w:cs="Times New Roman"/>
          <w:b/>
          <w:bCs/>
          <w:sz w:val="28"/>
          <w:szCs w:val="28"/>
        </w:rPr>
        <w:br w:type="page"/>
      </w:r>
    </w:p>
    <w:p w14:paraId="1D81FE1D">
      <w:pPr>
        <w:pStyle w:val="2"/>
      </w:pPr>
      <w:bookmarkStart w:id="202" w:name="_Toc210149667"/>
      <w:bookmarkStart w:id="203" w:name="_Toc210657238"/>
      <w:bookmarkStart w:id="204" w:name="_Toc210123646"/>
      <w:bookmarkStart w:id="205" w:name="_Toc32298"/>
      <w:r>
        <w:t>APPENDIX</w:t>
      </w:r>
      <w:bookmarkEnd w:id="202"/>
      <w:bookmarkEnd w:id="203"/>
      <w:bookmarkEnd w:id="204"/>
      <w:bookmarkEnd w:id="205"/>
    </w:p>
    <w:p w14:paraId="1EFE693E">
      <w:pPr>
        <w:pStyle w:val="3"/>
      </w:pPr>
      <w:bookmarkStart w:id="206" w:name="_Toc210123647"/>
      <w:bookmarkStart w:id="207" w:name="_Toc210149668"/>
      <w:bookmarkStart w:id="208" w:name="_Toc210657239"/>
      <w:bookmarkStart w:id="209" w:name="_Toc16073"/>
      <w:r>
        <w:t>Cost Estimated</w:t>
      </w:r>
      <w:bookmarkEnd w:id="206"/>
      <w:bookmarkEnd w:id="207"/>
      <w:bookmarkEnd w:id="208"/>
      <w:bookmarkEnd w:id="209"/>
    </w:p>
    <w:p w14:paraId="211826AC"/>
    <w:p w14:paraId="69D0E6DB">
      <w:r>
        <w:rPr>
          <w:rFonts w:ascii="Times New Roman" w:hAnsi="Times New Roman" w:cs="Times New Roman"/>
          <w:sz w:val="24"/>
          <w:szCs w:val="24"/>
        </w:rPr>
        <w:t xml:space="preserve">The cost estimated above </w:t>
      </w:r>
      <w:r>
        <w:rPr>
          <w:rFonts w:ascii="Times New Roman" w:hAnsi="Times New Roman" w:cs="Times New Roman"/>
          <w:sz w:val="24"/>
          <w:szCs w:val="24"/>
          <w:lang w:val="en-US"/>
        </w:rPr>
        <w:t>was</w:t>
      </w:r>
      <w:r>
        <w:rPr>
          <w:rFonts w:ascii="Times New Roman" w:hAnsi="Times New Roman" w:cs="Times New Roman"/>
          <w:sz w:val="24"/>
          <w:szCs w:val="24"/>
        </w:rPr>
        <w:t xml:space="preserve"> actually the initial cost and what </w:t>
      </w:r>
      <w:r>
        <w:rPr>
          <w:rFonts w:ascii="Times New Roman" w:hAnsi="Times New Roman" w:cs="Times New Roman"/>
          <w:sz w:val="24"/>
          <w:szCs w:val="24"/>
          <w:lang w:val="en-US"/>
        </w:rPr>
        <w:t>I</w:t>
      </w:r>
      <w:r>
        <w:rPr>
          <w:rFonts w:ascii="Times New Roman" w:hAnsi="Times New Roman" w:cs="Times New Roman"/>
          <w:sz w:val="24"/>
          <w:szCs w:val="24"/>
        </w:rPr>
        <w:t xml:space="preserve"> intended to spend on the project, depending on the components listed and used. After the creation of the prototype, </w:t>
      </w:r>
      <w:r>
        <w:rPr>
          <w:rFonts w:hint="default" w:ascii="Times New Roman" w:hAnsi="Times New Roman" w:cs="Times New Roman"/>
          <w:sz w:val="24"/>
          <w:szCs w:val="24"/>
          <w:lang w:val="en-US"/>
        </w:rPr>
        <w:t>I</w:t>
      </w:r>
      <w:r>
        <w:rPr>
          <w:rFonts w:ascii="Times New Roman" w:hAnsi="Times New Roman" w:cs="Times New Roman"/>
          <w:sz w:val="24"/>
          <w:szCs w:val="24"/>
        </w:rPr>
        <w:t xml:space="preserve"> ended up spending more than the estimated amount due to some unexpected instances like replacing faulty components, creating a wooden structure as a brooder house, adding new components to better the project, and transportation in getting all the components needed.</w:t>
      </w:r>
      <w:r>
        <w:br w:type="page"/>
      </w:r>
    </w:p>
    <w:p w14:paraId="0E355F77">
      <w:pPr>
        <w:pStyle w:val="2"/>
      </w:pPr>
      <w:bookmarkStart w:id="210" w:name="_Toc210123649"/>
      <w:bookmarkStart w:id="211" w:name="_Toc210149670"/>
      <w:bookmarkStart w:id="212" w:name="_Toc210657241"/>
      <w:bookmarkStart w:id="213" w:name="_Toc29039"/>
      <w:r>
        <w:t>REFERRENCES</w:t>
      </w:r>
      <w:bookmarkEnd w:id="210"/>
      <w:bookmarkEnd w:id="211"/>
      <w:bookmarkEnd w:id="212"/>
      <w:bookmarkEnd w:id="213"/>
    </w:p>
    <w:p w14:paraId="309C0E08">
      <w:pPr>
        <w:rPr>
          <w:bCs/>
          <w:sz w:val="32"/>
          <w:szCs w:val="32"/>
        </w:rPr>
      </w:pPr>
    </w:p>
    <w:p w14:paraId="6DD30C6A">
      <w:pPr>
        <w:numPr>
          <w:ilvl w:val="0"/>
          <w:numId w:val="4"/>
        </w:numPr>
        <w:rPr>
          <w:bCs/>
          <w:sz w:val="24"/>
          <w:szCs w:val="24"/>
        </w:rPr>
      </w:pPr>
      <w:r>
        <w:rPr>
          <w:bCs/>
          <w:sz w:val="24"/>
          <w:szCs w:val="24"/>
        </w:rPr>
        <w:t xml:space="preserve">Ahmed, M., Islam, S., &amp; Hossain, M. A. (2020). IoT-Based Smart Brooder System for Rural Farmers. International Journal of Computer Science and Network Security, 20(4), 145-151. </w:t>
      </w:r>
    </w:p>
    <w:p w14:paraId="54903199">
      <w:pPr>
        <w:numPr>
          <w:ilvl w:val="0"/>
          <w:numId w:val="4"/>
        </w:numPr>
        <w:rPr>
          <w:bCs/>
          <w:sz w:val="24"/>
          <w:szCs w:val="24"/>
        </w:rPr>
      </w:pPr>
      <w:r>
        <w:rPr>
          <w:bCs/>
          <w:sz w:val="24"/>
          <w:szCs w:val="24"/>
        </w:rPr>
        <w:t xml:space="preserve">FAO. (2022). The State of Food and Agriculture 2022: Harnessing Agricultural Automation for Sustainable Development. Food and Agriculture Organization of the United Nations. </w:t>
      </w:r>
    </w:p>
    <w:p w14:paraId="3ACB946C">
      <w:pPr>
        <w:numPr>
          <w:ilvl w:val="0"/>
          <w:numId w:val="4"/>
        </w:numPr>
        <w:rPr>
          <w:bCs/>
          <w:sz w:val="24"/>
          <w:szCs w:val="24"/>
        </w:rPr>
      </w:pPr>
      <w:r>
        <w:rPr>
          <w:bCs/>
          <w:sz w:val="24"/>
          <w:szCs w:val="24"/>
        </w:rPr>
        <w:t xml:space="preserve"> Nwachukwu, O. A., et al. (2015). Comparative Analysis of Traditional and Automated Poultry Brooding Systems. Journal of Agricultural Engineering and Technology, 23(1), 1-10. </w:t>
      </w:r>
    </w:p>
    <w:p w14:paraId="2F09C4E8">
      <w:pPr>
        <w:numPr>
          <w:ilvl w:val="0"/>
          <w:numId w:val="4"/>
        </w:numPr>
        <w:rPr>
          <w:bCs/>
          <w:sz w:val="24"/>
          <w:szCs w:val="24"/>
        </w:rPr>
      </w:pPr>
      <w:r>
        <w:rPr>
          <w:bCs/>
          <w:sz w:val="24"/>
          <w:szCs w:val="24"/>
        </w:rPr>
        <w:t>Bambale, N., &amp; Abubakar, S. (2018). Economic Impact of Adopting Automated Poultry Management Systems in Sub-Saharan Africa. Journal of Agricultural Economics and Rural Development, 4(1), 12-21.</w:t>
      </w:r>
    </w:p>
    <w:p w14:paraId="24D3D1AC">
      <w:pPr>
        <w:numPr>
          <w:ilvl w:val="0"/>
          <w:numId w:val="4"/>
        </w:numPr>
        <w:rPr>
          <w:bCs/>
          <w:sz w:val="24"/>
          <w:szCs w:val="24"/>
        </w:rPr>
      </w:pPr>
      <w:r>
        <w:rPr>
          <w:bCs/>
          <w:sz w:val="24"/>
          <w:szCs w:val="24"/>
        </w:rPr>
        <w:t xml:space="preserve">Kumar, R., et al. (2021). Comparative Study of Automation and Conventional Systems on Production Performance in Poultry Farms. Journal of Animal Research, 11(1), 188-195. </w:t>
      </w:r>
    </w:p>
    <w:p w14:paraId="6D1F81B5">
      <w:pPr>
        <w:numPr>
          <w:ilvl w:val="0"/>
          <w:numId w:val="4"/>
        </w:numPr>
        <w:rPr>
          <w:bCs/>
          <w:sz w:val="24"/>
          <w:szCs w:val="24"/>
        </w:rPr>
      </w:pPr>
      <w:r>
        <w:rPr>
          <w:bCs/>
          <w:sz w:val="24"/>
          <w:szCs w:val="24"/>
        </w:rPr>
        <w:t>Gao, H., et al. (2019). Review of Internet of Things Technology Applications in Precision Livestock Farming. Computers and Electronics in Agriculture, 162, 1051–1060.</w:t>
      </w:r>
    </w:p>
    <w:p w14:paraId="6CBFEEDE">
      <w:pPr>
        <w:numPr>
          <w:ilvl w:val="0"/>
          <w:numId w:val="4"/>
        </w:numPr>
        <w:rPr>
          <w:bCs/>
          <w:sz w:val="24"/>
          <w:szCs w:val="24"/>
        </w:rPr>
      </w:pPr>
      <w:r>
        <w:rPr>
          <w:bCs/>
          <w:sz w:val="24"/>
          <w:szCs w:val="24"/>
        </w:rPr>
        <w:t>Sharma, R., &amp; Jain, S. (2020). Challenges and Opportunities for IoT Implementation in Small-Scale Farming. IEEE Transactions on Industrial Informatics, 16(5), 3450-3459.</w:t>
      </w:r>
    </w:p>
    <w:p w14:paraId="1A3BAD11">
      <w:pPr>
        <w:numPr>
          <w:ilvl w:val="0"/>
          <w:numId w:val="4"/>
        </w:numPr>
        <w:rPr>
          <w:bCs/>
          <w:sz w:val="24"/>
          <w:szCs w:val="24"/>
        </w:rPr>
      </w:pPr>
      <w:r>
        <w:rPr>
          <w:bCs/>
          <w:sz w:val="24"/>
          <w:szCs w:val="24"/>
        </w:rPr>
        <w:t>Srivastava, J. P. (2017). Automation in Agriculture: Trends and Future Directions. International Journal of Modern Engineering Research, 7(6), 1-8.</w:t>
      </w:r>
    </w:p>
    <w:p w14:paraId="7E6B26BC">
      <w:pPr>
        <w:numPr>
          <w:ilvl w:val="0"/>
          <w:numId w:val="4"/>
        </w:numPr>
        <w:rPr>
          <w:bCs/>
          <w:sz w:val="24"/>
          <w:szCs w:val="24"/>
        </w:rPr>
      </w:pPr>
      <w:r>
        <w:rPr>
          <w:bCs/>
          <w:sz w:val="24"/>
          <w:szCs w:val="24"/>
        </w:rPr>
        <w:t xml:space="preserve">Oluyemi, J. A., &amp; Roberts, F. A. (2000). Poultry Production in Nigeria. Macmillan Education. </w:t>
      </w:r>
    </w:p>
    <w:p w14:paraId="6FB9F806">
      <w:pPr>
        <w:numPr>
          <w:ilvl w:val="0"/>
          <w:numId w:val="4"/>
        </w:numPr>
        <w:rPr>
          <w:bCs/>
          <w:sz w:val="24"/>
          <w:szCs w:val="24"/>
        </w:rPr>
      </w:pPr>
      <w:r>
        <w:rPr>
          <w:bCs/>
          <w:sz w:val="24"/>
          <w:szCs w:val="24"/>
        </w:rPr>
        <w:t xml:space="preserve"> Adeyemo, O. S., et al. (2017). Automated Brooder System using LM35 Sensor for Temperature Control. Journal of Engineering and Applied Sciences, 12(15), 3848-3852. </w:t>
      </w:r>
    </w:p>
    <w:p w14:paraId="4C6CF697">
      <w:pPr>
        <w:numPr>
          <w:ilvl w:val="0"/>
          <w:numId w:val="4"/>
        </w:numPr>
        <w:rPr>
          <w:bCs/>
          <w:sz w:val="24"/>
          <w:szCs w:val="24"/>
        </w:rPr>
      </w:pPr>
      <w:r>
        <w:rPr>
          <w:bCs/>
          <w:sz w:val="24"/>
          <w:szCs w:val="24"/>
        </w:rPr>
        <w:t xml:space="preserve"> Nse, S. U., et al. (2018). Optimal Environmental Conditions for Day-Old Chicks during Brooding Period. Poultry Science Journal, 97(5), 1545-1552.</w:t>
      </w:r>
    </w:p>
    <w:p w14:paraId="0B3CD4CD">
      <w:pPr>
        <w:numPr>
          <w:ilvl w:val="0"/>
          <w:numId w:val="4"/>
        </w:numPr>
        <w:rPr>
          <w:bCs/>
          <w:sz w:val="24"/>
          <w:szCs w:val="24"/>
        </w:rPr>
      </w:pPr>
      <w:r>
        <w:rPr>
          <w:bCs/>
          <w:sz w:val="24"/>
          <w:szCs w:val="24"/>
        </w:rPr>
        <w:t xml:space="preserve"> Shahzad, M. K., &amp; Javed, M. (2019). Analysis of Thermal Stress Mitigation Techniques in Intensive Poultry Farming. Agricultural Engineering International: CIGR Journal, 21(3), 114-123.</w:t>
      </w:r>
    </w:p>
    <w:p w14:paraId="37BC7D10">
      <w:pPr>
        <w:numPr>
          <w:ilvl w:val="0"/>
          <w:numId w:val="4"/>
        </w:numPr>
        <w:rPr>
          <w:bCs/>
          <w:sz w:val="24"/>
          <w:szCs w:val="24"/>
        </w:rPr>
      </w:pPr>
      <w:r>
        <w:rPr>
          <w:bCs/>
          <w:sz w:val="24"/>
          <w:szCs w:val="24"/>
        </w:rPr>
        <w:t xml:space="preserve"> Adegboye, S., &amp; Ogunrinde, A. (2020). Design and Construction of an Automatic Climate Controller for Poultry House. Nigerian Journal of Technology, 39(1), 154-160.</w:t>
      </w:r>
    </w:p>
    <w:p w14:paraId="55169851">
      <w:pPr>
        <w:numPr>
          <w:ilvl w:val="0"/>
          <w:numId w:val="4"/>
        </w:numPr>
        <w:rPr>
          <w:bCs/>
          <w:sz w:val="24"/>
          <w:szCs w:val="24"/>
        </w:rPr>
      </w:pPr>
      <w:r>
        <w:rPr>
          <w:bCs/>
          <w:sz w:val="24"/>
          <w:szCs w:val="24"/>
        </w:rPr>
        <w:t xml:space="preserve"> Bisen, M., &amp; Verma, S. (2016). Effects of Temperature and Relative Humidity on Broiler Performance and Health. Veterinary Medicine International, 2016, 1-8.</w:t>
      </w:r>
    </w:p>
    <w:p w14:paraId="5EDE3C88">
      <w:pPr>
        <w:numPr>
          <w:ilvl w:val="0"/>
          <w:numId w:val="4"/>
        </w:numPr>
        <w:rPr>
          <w:bCs/>
          <w:sz w:val="24"/>
          <w:szCs w:val="24"/>
        </w:rPr>
      </w:pPr>
      <w:r>
        <w:rPr>
          <w:bCs/>
          <w:sz w:val="24"/>
          <w:szCs w:val="24"/>
        </w:rPr>
        <w:t xml:space="preserve"> Kumar, P., &amp; Singh, R. (2022). Brooding Temperature Requirements and Management Strategies for Different Poultry Species. Indian Journal of Animal Sciences, 92(4), 430-435.</w:t>
      </w:r>
    </w:p>
    <w:p w14:paraId="0EC516D5">
      <w:pPr>
        <w:numPr>
          <w:ilvl w:val="0"/>
          <w:numId w:val="4"/>
        </w:numPr>
        <w:rPr>
          <w:bCs/>
          <w:sz w:val="24"/>
          <w:szCs w:val="24"/>
        </w:rPr>
      </w:pPr>
      <w:r>
        <w:rPr>
          <w:bCs/>
          <w:sz w:val="24"/>
          <w:szCs w:val="24"/>
        </w:rPr>
        <w:t xml:space="preserve"> Iroegbu, C. (2016). Low-Cost Automated Poultry Incubator Using Arduino. International Journal of Engineering and Applied Sciences, 3(8), 56-62. </w:t>
      </w:r>
    </w:p>
    <w:p w14:paraId="3A09B2A9">
      <w:pPr>
        <w:numPr>
          <w:ilvl w:val="0"/>
          <w:numId w:val="4"/>
        </w:numPr>
        <w:rPr>
          <w:bCs/>
          <w:sz w:val="24"/>
          <w:szCs w:val="24"/>
        </w:rPr>
      </w:pPr>
      <w:r>
        <w:rPr>
          <w:bCs/>
          <w:sz w:val="24"/>
          <w:szCs w:val="24"/>
        </w:rPr>
        <w:t xml:space="preserve"> Patil, P., &amp; Khairnar, S. (2018). Arduino-Based Smart Chicken Farming Using Temperature Sensor and Automated Feeding Device. International Journal of Research in Engineering and Technology, 7(2), 22-26. </w:t>
      </w:r>
    </w:p>
    <w:p w14:paraId="2117C999">
      <w:pPr>
        <w:numPr>
          <w:ilvl w:val="0"/>
          <w:numId w:val="4"/>
        </w:numPr>
        <w:rPr>
          <w:bCs/>
          <w:sz w:val="24"/>
          <w:szCs w:val="24"/>
        </w:rPr>
      </w:pPr>
      <w:r>
        <w:rPr>
          <w:bCs/>
          <w:sz w:val="24"/>
          <w:szCs w:val="24"/>
        </w:rPr>
        <w:t xml:space="preserve"> Adeyemi, O. E., &amp; Ajayi, O. (2021). Design and Implementation of an Integrated Temperature Control System for Chicken Brooder using Arduino Uno. Journal of Universal Studies and Development, 3(2), 1-10. </w:t>
      </w:r>
    </w:p>
    <w:p w14:paraId="289DC202">
      <w:pPr>
        <w:numPr>
          <w:ilvl w:val="0"/>
          <w:numId w:val="4"/>
        </w:numPr>
        <w:rPr>
          <w:bCs/>
          <w:sz w:val="24"/>
          <w:szCs w:val="24"/>
        </w:rPr>
      </w:pPr>
      <w:r>
        <w:rPr>
          <w:bCs/>
          <w:sz w:val="24"/>
          <w:szCs w:val="24"/>
        </w:rPr>
        <w:t xml:space="preserve"> Atmel Corporation. (2015). ATmega328P Microcontroller Technical Data Sheet. San Jose, CA: Atmel.</w:t>
      </w:r>
    </w:p>
    <w:p w14:paraId="47288EE2">
      <w:pPr>
        <w:numPr>
          <w:ilvl w:val="0"/>
          <w:numId w:val="4"/>
        </w:numPr>
        <w:rPr>
          <w:bCs/>
          <w:sz w:val="24"/>
          <w:szCs w:val="24"/>
        </w:rPr>
      </w:pPr>
      <w:r>
        <w:rPr>
          <w:bCs/>
          <w:sz w:val="24"/>
          <w:szCs w:val="24"/>
        </w:rPr>
        <w:t xml:space="preserve"> Lee, J., &amp; Kim, H. (2017). Design of a Low-Cost Wireless Sensor Network Node for Agricultural Monitoring. Sensors, 17(5), 1050.</w:t>
      </w:r>
    </w:p>
    <w:p w14:paraId="79FE4ADE">
      <w:pPr>
        <w:numPr>
          <w:ilvl w:val="0"/>
          <w:numId w:val="4"/>
        </w:numPr>
        <w:rPr>
          <w:bCs/>
          <w:sz w:val="24"/>
          <w:szCs w:val="24"/>
        </w:rPr>
      </w:pPr>
      <w:r>
        <w:rPr>
          <w:bCs/>
          <w:sz w:val="24"/>
          <w:szCs w:val="24"/>
        </w:rPr>
        <w:t xml:space="preserve"> Manlangit, E. J. D. (2022). Development of an Automatic Temperature Control Brooder System For Chicks. Research Project, Technological University of the Philippines, Visayas. </w:t>
      </w:r>
    </w:p>
    <w:p w14:paraId="2B8B0D87">
      <w:pPr>
        <w:numPr>
          <w:ilvl w:val="0"/>
          <w:numId w:val="4"/>
        </w:numPr>
        <w:rPr>
          <w:bCs/>
          <w:sz w:val="24"/>
          <w:szCs w:val="24"/>
        </w:rPr>
      </w:pPr>
      <w:r>
        <w:rPr>
          <w:bCs/>
          <w:sz w:val="24"/>
          <w:szCs w:val="24"/>
        </w:rPr>
        <w:t xml:space="preserve"> Al-Fuqaha, A., et al. (2015). Internet of Things: A Survey on Enabling Technologies, Protocols, and Applications. IEEE Communications Surveys &amp; Tutorials, 17(4), 2347-2376.</w:t>
      </w:r>
    </w:p>
    <w:p w14:paraId="1092B6A8">
      <w:pPr>
        <w:numPr>
          <w:ilvl w:val="0"/>
          <w:numId w:val="4"/>
        </w:numPr>
        <w:rPr>
          <w:bCs/>
          <w:sz w:val="24"/>
          <w:szCs w:val="24"/>
        </w:rPr>
      </w:pPr>
      <w:r>
        <w:rPr>
          <w:bCs/>
          <w:sz w:val="24"/>
          <w:szCs w:val="24"/>
        </w:rPr>
        <w:t xml:space="preserve"> Ganesan, K., &amp; Kumar, S. (2019). Interfacing High Power AC Loads with Microcontrollers Using Solid State Relays: Practical Considerations. Journal of Electronics and Communications Engineering, 14(2), 55-61.</w:t>
      </w:r>
    </w:p>
    <w:p w14:paraId="677610DD">
      <w:pPr>
        <w:numPr>
          <w:ilvl w:val="0"/>
          <w:numId w:val="4"/>
        </w:numPr>
        <w:rPr>
          <w:bCs/>
          <w:sz w:val="24"/>
          <w:szCs w:val="24"/>
        </w:rPr>
      </w:pPr>
      <w:r>
        <w:rPr>
          <w:bCs/>
          <w:sz w:val="24"/>
          <w:szCs w:val="24"/>
        </w:rPr>
        <w:t xml:space="preserve"> Abdullah, A. A., et al. (2019). GSM-Based Water Level and Temperature Monitoring System. International Journal of Advanced Research in Engineering and Technology, 10(2), 200-208. </w:t>
      </w:r>
    </w:p>
    <w:p w14:paraId="3771D337">
      <w:pPr>
        <w:numPr>
          <w:ilvl w:val="0"/>
          <w:numId w:val="4"/>
        </w:numPr>
        <w:rPr>
          <w:bCs/>
          <w:sz w:val="24"/>
          <w:szCs w:val="24"/>
        </w:rPr>
      </w:pPr>
      <w:r>
        <w:rPr>
          <w:bCs/>
          <w:sz w:val="24"/>
          <w:szCs w:val="24"/>
        </w:rPr>
        <w:t xml:space="preserve"> Singh, A., et al. (2020). Modular Embedded System Design for Scalable Precision Agriculture. IEEE Access, 8, 145000-145012.</w:t>
      </w:r>
    </w:p>
    <w:p w14:paraId="24C0B229">
      <w:pPr>
        <w:numPr>
          <w:ilvl w:val="0"/>
          <w:numId w:val="4"/>
        </w:numPr>
        <w:rPr>
          <w:bCs/>
          <w:sz w:val="24"/>
          <w:szCs w:val="24"/>
        </w:rPr>
      </w:pPr>
      <w:r>
        <w:rPr>
          <w:bCs/>
          <w:sz w:val="24"/>
          <w:szCs w:val="24"/>
        </w:rPr>
        <w:t xml:space="preserve"> DS18B20 Digital Thermometer. (2017). Maxim Integrated Products Technical Data Sheet.</w:t>
      </w:r>
    </w:p>
    <w:p w14:paraId="0F7F85D2">
      <w:pPr>
        <w:numPr>
          <w:ilvl w:val="0"/>
          <w:numId w:val="4"/>
        </w:numPr>
        <w:rPr>
          <w:bCs/>
          <w:sz w:val="24"/>
          <w:szCs w:val="24"/>
        </w:rPr>
      </w:pPr>
      <w:r>
        <w:rPr>
          <w:bCs/>
          <w:sz w:val="24"/>
          <w:szCs w:val="24"/>
        </w:rPr>
        <w:t xml:space="preserve"> LM35 Precision Centigrade Temperature Sensor. (2018). Texas Instruments Technical Data Sheet.</w:t>
      </w:r>
    </w:p>
    <w:p w14:paraId="2A3D823C">
      <w:pPr>
        <w:numPr>
          <w:ilvl w:val="0"/>
          <w:numId w:val="4"/>
        </w:numPr>
        <w:rPr>
          <w:bCs/>
          <w:sz w:val="24"/>
          <w:szCs w:val="24"/>
        </w:rPr>
      </w:pPr>
      <w:r>
        <w:rPr>
          <w:bCs/>
          <w:sz w:val="24"/>
          <w:szCs w:val="24"/>
        </w:rPr>
        <w:t xml:space="preserve"> Smith, J. R., &amp; Taylor, B. N. (2008). Guidelines for Evaluating and Expressing the Uncertainty of NIST Measurement Results. National Institute of Standards and Technology.</w:t>
      </w:r>
    </w:p>
    <w:p w14:paraId="14BA1370">
      <w:pPr>
        <w:numPr>
          <w:ilvl w:val="0"/>
          <w:numId w:val="4"/>
        </w:numPr>
        <w:rPr>
          <w:bCs/>
          <w:sz w:val="24"/>
          <w:szCs w:val="24"/>
        </w:rPr>
      </w:pPr>
      <w:r>
        <w:rPr>
          <w:bCs/>
          <w:sz w:val="24"/>
          <w:szCs w:val="24"/>
        </w:rPr>
        <w:t xml:space="preserve"> Jomar, P. (2020). Measuring Temperatures with LM35 and DS18B20: A Dual Sensor Approach. Arduino Project Hub. </w:t>
      </w:r>
    </w:p>
    <w:p w14:paraId="418868C8">
      <w:pPr>
        <w:numPr>
          <w:ilvl w:val="0"/>
          <w:numId w:val="4"/>
        </w:numPr>
        <w:rPr>
          <w:bCs/>
          <w:sz w:val="24"/>
          <w:szCs w:val="24"/>
        </w:rPr>
      </w:pPr>
      <w:r>
        <w:rPr>
          <w:bCs/>
          <w:sz w:val="24"/>
          <w:szCs w:val="24"/>
        </w:rPr>
        <w:t xml:space="preserve"> Rossi, F. (2019). Calibration of DS18B20 Sensor With Arduino UNO: The Two-Point Method. Instructables. </w:t>
      </w:r>
    </w:p>
    <w:p w14:paraId="2928AA3B">
      <w:pPr>
        <w:numPr>
          <w:ilvl w:val="0"/>
          <w:numId w:val="4"/>
        </w:numPr>
        <w:rPr>
          <w:bCs/>
          <w:sz w:val="24"/>
          <w:szCs w:val="24"/>
        </w:rPr>
      </w:pPr>
      <w:r>
        <w:rPr>
          <w:bCs/>
          <w:sz w:val="24"/>
          <w:szCs w:val="24"/>
        </w:rPr>
        <w:t xml:space="preserve"> Zhang, Y., &amp; Wang, J. (2015). Comparative Study on Accuracy and Stability of Digital and Analog Temperature Sensors for Environmental Monitoring. Sensors and Actuators A: Physical, 223, 150-157.</w:t>
      </w:r>
    </w:p>
    <w:p w14:paraId="181770A7">
      <w:pPr>
        <w:numPr>
          <w:ilvl w:val="0"/>
          <w:numId w:val="4"/>
        </w:numPr>
        <w:rPr>
          <w:bCs/>
          <w:sz w:val="24"/>
          <w:szCs w:val="24"/>
        </w:rPr>
      </w:pPr>
      <w:r>
        <w:rPr>
          <w:bCs/>
          <w:sz w:val="24"/>
          <w:szCs w:val="24"/>
        </w:rPr>
        <w:t xml:space="preserve"> Bhoyar, S., et al. (2021). Drift Compensation and Noise Reduction Techniques for Temperature Sensors in IoT Applications. International Journal of Sensor Networks, 35(1), 25-38.</w:t>
      </w:r>
    </w:p>
    <w:p w14:paraId="56497AA0">
      <w:pPr>
        <w:numPr>
          <w:ilvl w:val="0"/>
          <w:numId w:val="4"/>
        </w:numPr>
        <w:rPr>
          <w:bCs/>
          <w:sz w:val="24"/>
          <w:szCs w:val="24"/>
        </w:rPr>
      </w:pPr>
      <w:r>
        <w:rPr>
          <w:bCs/>
          <w:sz w:val="24"/>
          <w:szCs w:val="24"/>
        </w:rPr>
        <w:t xml:space="preserve"> NIST. (2019). Temperature Calibration Methods and Best Practices. National Institute of Standards and Technology.</w:t>
      </w:r>
    </w:p>
    <w:p w14:paraId="5BF242A9">
      <w:pPr>
        <w:numPr>
          <w:ilvl w:val="0"/>
          <w:numId w:val="4"/>
        </w:numPr>
        <w:rPr>
          <w:bCs/>
          <w:sz w:val="24"/>
          <w:szCs w:val="24"/>
        </w:rPr>
      </w:pPr>
      <w:r>
        <w:rPr>
          <w:bCs/>
          <w:sz w:val="24"/>
          <w:szCs w:val="24"/>
        </w:rPr>
        <w:t xml:space="preserve"> Wadhwa, M. K., &amp; Kaur, S. (2018). Sensor Data Fusion Strategies for Enhanced Reliability in Agricultural Monitoring Systems. Journal of Intelligent Systems, 27(4), 450-465.</w:t>
      </w:r>
    </w:p>
    <w:p w14:paraId="77F434DE">
      <w:pPr>
        <w:numPr>
          <w:ilvl w:val="0"/>
          <w:numId w:val="4"/>
        </w:numPr>
        <w:rPr>
          <w:bCs/>
          <w:sz w:val="24"/>
          <w:szCs w:val="24"/>
        </w:rPr>
      </w:pPr>
      <w:r>
        <w:rPr>
          <w:bCs/>
          <w:sz w:val="24"/>
          <w:szCs w:val="24"/>
        </w:rPr>
        <w:t xml:space="preserve"> Oladele, S., &amp; Femi, E. (2020). Embedded System Metrology: Ensuring Accuracy in Low-Cost Agricultural Sensors. African Journal of Engineering Research, 8(3), 112-120.</w:t>
      </w:r>
    </w:p>
    <w:p w14:paraId="6E9D22EE">
      <w:pPr>
        <w:numPr>
          <w:ilvl w:val="0"/>
          <w:numId w:val="4"/>
        </w:numPr>
        <w:rPr>
          <w:bCs/>
          <w:sz w:val="24"/>
          <w:szCs w:val="24"/>
        </w:rPr>
      </w:pPr>
      <w:r>
        <w:rPr>
          <w:bCs/>
          <w:sz w:val="24"/>
          <w:szCs w:val="24"/>
        </w:rPr>
        <w:t xml:space="preserve"> Liptak, B. G. (2017). Instrument Engineers' Handbook, Volume 2: Process Control and Optimization. CRC Press.</w:t>
      </w:r>
    </w:p>
    <w:p w14:paraId="1D51EF16">
      <w:pPr>
        <w:numPr>
          <w:ilvl w:val="0"/>
          <w:numId w:val="4"/>
        </w:numPr>
        <w:rPr>
          <w:bCs/>
          <w:sz w:val="24"/>
          <w:szCs w:val="24"/>
        </w:rPr>
      </w:pPr>
      <w:r>
        <w:rPr>
          <w:bCs/>
          <w:sz w:val="24"/>
          <w:szCs w:val="24"/>
        </w:rPr>
        <w:t xml:space="preserve"> Li, W., &amp; Yang, X. (2023). Implementation of Control Theory in Smart Farming Systems: A Review. Australian Science Journals, 3(1), 1-8. </w:t>
      </w:r>
    </w:p>
    <w:p w14:paraId="6B4DE4C0">
      <w:pPr>
        <w:numPr>
          <w:ilvl w:val="0"/>
          <w:numId w:val="4"/>
        </w:numPr>
        <w:rPr>
          <w:bCs/>
          <w:sz w:val="24"/>
          <w:szCs w:val="24"/>
        </w:rPr>
      </w:pPr>
      <w:r>
        <w:rPr>
          <w:bCs/>
          <w:sz w:val="24"/>
          <w:szCs w:val="24"/>
        </w:rPr>
        <w:t xml:space="preserve"> Angeli, D., &amp; Sontag, E. D. (2014). Monotone Control Systems in Biology and Engineering. Journal of Differential Equations, 257(10), 3822-3855.</w:t>
      </w:r>
    </w:p>
    <w:p w14:paraId="264D77B6">
      <w:pPr>
        <w:numPr>
          <w:ilvl w:val="0"/>
          <w:numId w:val="4"/>
        </w:numPr>
        <w:rPr>
          <w:bCs/>
          <w:sz w:val="24"/>
          <w:szCs w:val="24"/>
        </w:rPr>
      </w:pPr>
      <w:r>
        <w:rPr>
          <w:bCs/>
          <w:sz w:val="24"/>
          <w:szCs w:val="24"/>
        </w:rPr>
        <w:t xml:space="preserve"> Ogata, K. (2010). Modern Control Engineering (5th ed.). Prentice Hall.</w:t>
      </w:r>
    </w:p>
    <w:p w14:paraId="04F65291">
      <w:pPr>
        <w:numPr>
          <w:ilvl w:val="0"/>
          <w:numId w:val="4"/>
        </w:numPr>
        <w:rPr>
          <w:bCs/>
          <w:sz w:val="24"/>
          <w:szCs w:val="24"/>
        </w:rPr>
      </w:pPr>
      <w:r>
        <w:rPr>
          <w:bCs/>
          <w:sz w:val="24"/>
          <w:szCs w:val="24"/>
        </w:rPr>
        <w:t xml:space="preserve"> Johnson, R., &amp; Smith, L. (2019). PID Controller Tuning Techniques for Thermal Systems in Agricultural Applications. ISA Transactions, 91, 10-19.</w:t>
      </w:r>
    </w:p>
    <w:p w14:paraId="78CA4928">
      <w:pPr>
        <w:numPr>
          <w:ilvl w:val="0"/>
          <w:numId w:val="4"/>
        </w:numPr>
        <w:rPr>
          <w:bCs/>
          <w:sz w:val="24"/>
          <w:szCs w:val="24"/>
        </w:rPr>
      </w:pPr>
      <w:r>
        <w:rPr>
          <w:bCs/>
          <w:sz w:val="24"/>
          <w:szCs w:val="24"/>
        </w:rPr>
        <w:t xml:space="preserve"> Al-Kharouf, M., &amp; Hammouri, Z. (2018). Modeling and Simulation of Thermal Dynamics in a Poultry Brooder Environment. Journal of Thermal Biology, 78, 115-125.</w:t>
      </w:r>
    </w:p>
    <w:p w14:paraId="0365847D">
      <w:pPr>
        <w:numPr>
          <w:ilvl w:val="0"/>
          <w:numId w:val="4"/>
        </w:numPr>
        <w:rPr>
          <w:bCs/>
          <w:sz w:val="24"/>
          <w:szCs w:val="24"/>
        </w:rPr>
      </w:pPr>
      <w:r>
        <w:rPr>
          <w:bCs/>
          <w:sz w:val="24"/>
          <w:szCs w:val="24"/>
        </w:rPr>
        <w:t xml:space="preserve"> Sastry, S. (2013). Nonlinear Systems: Analysis, Stability, and Control. Springer Science &amp; Business Media.</w:t>
      </w:r>
    </w:p>
    <w:p w14:paraId="689853C0">
      <w:pPr>
        <w:numPr>
          <w:ilvl w:val="0"/>
          <w:numId w:val="4"/>
        </w:numPr>
        <w:rPr>
          <w:bCs/>
          <w:sz w:val="24"/>
          <w:szCs w:val="24"/>
        </w:rPr>
      </w:pPr>
      <w:r>
        <w:rPr>
          <w:bCs/>
          <w:sz w:val="24"/>
          <w:szCs w:val="24"/>
        </w:rPr>
        <w:t xml:space="preserve"> Adeyemi, O. E., &amp; Ajayi, O. (2021). Temperature Control Program Development Using Arduino for Poultry Brooding. Journal of Universal Studies and Development, 3(2), 1-10. </w:t>
      </w:r>
    </w:p>
    <w:p w14:paraId="36D1CA43">
      <w:pPr>
        <w:numPr>
          <w:ilvl w:val="0"/>
          <w:numId w:val="4"/>
        </w:numPr>
        <w:rPr>
          <w:bCs/>
          <w:sz w:val="24"/>
          <w:szCs w:val="24"/>
        </w:rPr>
      </w:pPr>
      <w:r>
        <w:rPr>
          <w:bCs/>
          <w:sz w:val="24"/>
          <w:szCs w:val="24"/>
        </w:rPr>
        <w:t xml:space="preserve"> Wang, H., &amp; Chen, J. (2020). Adaptive Control Algorithms for Energy-Efficient Climate Management in Greenhouses. Computers and Electronics in Agriculture, 175, 105574.</w:t>
      </w:r>
    </w:p>
    <w:p w14:paraId="29493A31">
      <w:pPr>
        <w:numPr>
          <w:ilvl w:val="0"/>
          <w:numId w:val="4"/>
        </w:numPr>
        <w:rPr>
          <w:bCs/>
          <w:sz w:val="24"/>
          <w:szCs w:val="24"/>
        </w:rPr>
      </w:pPr>
      <w:r>
        <w:rPr>
          <w:bCs/>
          <w:sz w:val="24"/>
          <w:szCs w:val="24"/>
        </w:rPr>
        <w:t xml:space="preserve"> Sharma, P. K., &amp; Gupta, A. (2016). Performance Evaluation of PID versus Fuzzy Logic Controllers for Thermal Regulation in Brooding. International Journal of Advanced Research in Electrical, Electronics and Instrumentation Engineering, 5(8), 6932-6939.</w:t>
      </w:r>
    </w:p>
    <w:p w14:paraId="794A3912">
      <w:pPr>
        <w:numPr>
          <w:ilvl w:val="0"/>
          <w:numId w:val="4"/>
        </w:numPr>
        <w:rPr>
          <w:bCs/>
          <w:sz w:val="24"/>
          <w:szCs w:val="24"/>
        </w:rPr>
      </w:pPr>
      <w:r>
        <w:rPr>
          <w:bCs/>
          <w:sz w:val="24"/>
          <w:szCs w:val="24"/>
        </w:rPr>
        <w:t xml:space="preserve"> Irubor, S. C., &amp; Igimoh, J. (2017). Design and Implementation of a GSM-Based Tank Water Level Control System. International Journal of Electrical and Computer Engineering, 7(4), 1837-1845. </w:t>
      </w:r>
    </w:p>
    <w:p w14:paraId="2F7C6E7C">
      <w:pPr>
        <w:numPr>
          <w:ilvl w:val="0"/>
          <w:numId w:val="4"/>
        </w:numPr>
        <w:rPr>
          <w:bCs/>
          <w:sz w:val="24"/>
          <w:szCs w:val="24"/>
        </w:rPr>
      </w:pPr>
      <w:r>
        <w:rPr>
          <w:bCs/>
          <w:sz w:val="24"/>
          <w:szCs w:val="24"/>
        </w:rPr>
        <w:t xml:space="preserve"> Sultana, M., et al. (2019). Study and Designing of Microcontroller-Based Temperature Sensing System Along with Global System for Mobile (GSM) Interface and Alarm Mechanism. International Journal of Mechanical Engineering and Technology, 10(7), 400-410. </w:t>
      </w:r>
    </w:p>
    <w:p w14:paraId="53A76A21">
      <w:pPr>
        <w:numPr>
          <w:ilvl w:val="0"/>
          <w:numId w:val="4"/>
        </w:numPr>
        <w:rPr>
          <w:bCs/>
          <w:sz w:val="24"/>
          <w:szCs w:val="24"/>
        </w:rPr>
      </w:pPr>
      <w:r>
        <w:rPr>
          <w:bCs/>
          <w:sz w:val="24"/>
          <w:szCs w:val="24"/>
        </w:rPr>
        <w:t xml:space="preserve"> Paruchuri, S., et al. (2023). Remote Temperature Monitoring and Alerting System using IoT. 14th International Conference on Computing, 112-117. </w:t>
      </w:r>
    </w:p>
    <w:p w14:paraId="589F6115">
      <w:pPr>
        <w:numPr>
          <w:ilvl w:val="0"/>
          <w:numId w:val="4"/>
        </w:numPr>
        <w:rPr>
          <w:bCs/>
          <w:sz w:val="24"/>
          <w:szCs w:val="24"/>
        </w:rPr>
      </w:pPr>
      <w:r>
        <w:rPr>
          <w:bCs/>
          <w:sz w:val="24"/>
          <w:szCs w:val="24"/>
        </w:rPr>
        <w:t xml:space="preserve"> Smith, A., &amp; Jones, B. (2021). User Interface Design Principles for Agricultural IoT Dashboards. Journal of Agricultural Informatics, 12(1), 1-15.</w:t>
      </w:r>
    </w:p>
    <w:p w14:paraId="755C4E73">
      <w:pPr>
        <w:numPr>
          <w:ilvl w:val="0"/>
          <w:numId w:val="4"/>
        </w:numPr>
        <w:rPr>
          <w:bCs/>
          <w:sz w:val="24"/>
          <w:szCs w:val="24"/>
        </w:rPr>
      </w:pPr>
      <w:r>
        <w:rPr>
          <w:bCs/>
          <w:sz w:val="24"/>
          <w:szCs w:val="24"/>
        </w:rPr>
        <w:t xml:space="preserve"> Chen, L., &amp; Hu, M. (2018). Network Topology Selection and Reliability Assessment for Wireless Sensor Networks in Large-Scale Poultry Houses. IEEE Sensors Journal, 18(19), 8110-8118.</w:t>
      </w:r>
    </w:p>
    <w:sectPr>
      <w:pgSz w:w="11906" w:h="16838"/>
      <w:pgMar w:top="1440" w:right="1440" w:bottom="1440" w:left="2160" w:header="720" w:footer="720" w:gutter="0"/>
      <w:pgNumType w:start="1"/>
      <w:cols w:space="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DengXian">
    <w:altName w:val="SimSun"/>
    <w:panose1 w:val="02010600030101010101"/>
    <w:charset w:val="86"/>
    <w:family w:val="auto"/>
    <w:pitch w:val="default"/>
    <w:sig w:usb0="00000000" w:usb1="00000000" w:usb2="00000016" w:usb3="00000000" w:csb0="0004000F" w:csb1="00000000"/>
  </w:font>
  <w:font w:name="等线">
    <w:altName w:val="Microsoft YaHei"/>
    <w:panose1 w:val="00000000000000000000"/>
    <w:charset w:val="00"/>
    <w:family w:val="auto"/>
    <w:pitch w:val="default"/>
    <w:sig w:usb0="00000000" w:usb1="00000000" w:usb2="00000000" w:usb3="00000000" w:csb0="00000000" w:csb1="00000000"/>
  </w:font>
  <w:font w:name="DengXian Light">
    <w:altName w:val="SimSun"/>
    <w:panose1 w:val="00000000000000000000"/>
    <w:charset w:val="86"/>
    <w:family w:val="auto"/>
    <w:pitch w:val="default"/>
    <w:sig w:usb0="00000000" w:usb1="00000000" w:usb2="00000016" w:usb3="00000000" w:csb0="0004000F" w:csb1="00000000"/>
  </w:font>
  <w:font w:name="SimHei">
    <w:altName w:val="SimSun"/>
    <w:panose1 w:val="02010600030101010101"/>
    <w:charset w:val="86"/>
    <w:family w:val="modern"/>
    <w:pitch w:val="default"/>
    <w:sig w:usb0="00000000" w:usb1="00000000" w:usb2="00000016" w:usb3="00000000" w:csb0="00040001" w:csb1="00000000"/>
  </w:font>
  <w:font w:name="黑体">
    <w:altName w:val="SimSun"/>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44834569"/>
      <w:docPartObj>
        <w:docPartGallery w:val="AutoText"/>
      </w:docPartObj>
    </w:sdtPr>
    <w:sdtContent>
      <w:p w14:paraId="75EB0F8E">
        <w:pPr>
          <w:pStyle w:val="10"/>
          <w:jc w:val="center"/>
        </w:pPr>
        <w:r>
          <w:fldChar w:fldCharType="begin"/>
        </w:r>
        <w:r>
          <w:instrText xml:space="preserve"> PAGE   \* MERGEFORMAT </w:instrText>
        </w:r>
        <w:r>
          <w:fldChar w:fldCharType="separate"/>
        </w:r>
        <w:r>
          <w:t>2</w:t>
        </w:r>
        <w:r>
          <w:fldChar w:fldCharType="end"/>
        </w:r>
      </w:p>
    </w:sdtContent>
  </w:sdt>
  <w:p w14:paraId="6F86C4D5">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singleLevel"/>
    <w:tmpl w:val="00000002"/>
    <w:lvl w:ilvl="0" w:tentative="0">
      <w:start w:val="1"/>
      <w:numFmt w:val="decimal"/>
      <w:suff w:val="space"/>
      <w:lvlText w:val="%1."/>
      <w:lvlJc w:val="left"/>
    </w:lvl>
  </w:abstractNum>
  <w:abstractNum w:abstractNumId="1">
    <w:nsid w:val="00000004"/>
    <w:multiLevelType w:val="singleLevel"/>
    <w:tmpl w:val="00000004"/>
    <w:lvl w:ilvl="0" w:tentative="0">
      <w:start w:val="1"/>
      <w:numFmt w:val="decimal"/>
      <w:suff w:val="space"/>
      <w:lvlText w:val="%1."/>
      <w:lvlJc w:val="left"/>
    </w:lvl>
  </w:abstractNum>
  <w:abstractNum w:abstractNumId="2">
    <w:nsid w:val="00000006"/>
    <w:multiLevelType w:val="multilevel"/>
    <w:tmpl w:val="00000006"/>
    <w:lvl w:ilvl="0" w:tentative="0">
      <w:start w:val="2"/>
      <w:numFmt w:val="decimal"/>
      <w:lvlText w:val="%1"/>
      <w:lvlJc w:val="left"/>
      <w:pPr>
        <w:ind w:left="480" w:hanging="480"/>
      </w:pPr>
      <w:rPr>
        <w:rFonts w:hint="default"/>
      </w:rPr>
    </w:lvl>
    <w:lvl w:ilvl="1" w:tentative="0">
      <w:start w:val="1"/>
      <w:numFmt w:val="decimal"/>
      <w:lvlText w:val="%1.%2"/>
      <w:lvlJc w:val="left"/>
      <w:pPr>
        <w:ind w:left="480" w:hanging="48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3">
    <w:nsid w:val="0CA40FA7"/>
    <w:multiLevelType w:val="singleLevel"/>
    <w:tmpl w:val="0CA40FA7"/>
    <w:lvl w:ilvl="0" w:tentative="0">
      <w:start w:val="1"/>
      <w:numFmt w:val="decimal"/>
      <w:lvlText w:val="%1."/>
      <w:lvlJc w:val="left"/>
      <w:pPr>
        <w:tabs>
          <w:tab w:val="left" w:pos="425"/>
        </w:tabs>
        <w:ind w:left="425" w:hanging="425"/>
      </w:pPr>
      <w:rPr>
        <w:rFont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documentProtection w:enforcement="0"/>
  <w:defaultTabStop w:val="720"/>
  <w:drawingGridVerticalSpacing w:val="156"/>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0B93"/>
    <w:rsid w:val="000679C7"/>
    <w:rsid w:val="00091FDC"/>
    <w:rsid w:val="000B5210"/>
    <w:rsid w:val="001D2E04"/>
    <w:rsid w:val="003E3C75"/>
    <w:rsid w:val="003F674E"/>
    <w:rsid w:val="007050FB"/>
    <w:rsid w:val="00825CE1"/>
    <w:rsid w:val="00956C8F"/>
    <w:rsid w:val="00A32A7C"/>
    <w:rsid w:val="00A478CA"/>
    <w:rsid w:val="00B642D7"/>
    <w:rsid w:val="00CA1A5C"/>
    <w:rsid w:val="00D2187B"/>
    <w:rsid w:val="00D73A20"/>
    <w:rsid w:val="00D74C6D"/>
    <w:rsid w:val="00E02082"/>
    <w:rsid w:val="00E10B93"/>
    <w:rsid w:val="00E50180"/>
    <w:rsid w:val="00FB0661"/>
    <w:rsid w:val="00FD4BEC"/>
    <w:rsid w:val="2AB360FE"/>
    <w:rsid w:val="474D19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nhideWhenUsed="0" w:uiPriority="0"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480" w:lineRule="auto"/>
      <w:jc w:val="both"/>
    </w:pPr>
    <w:rPr>
      <w:rFonts w:ascii="Calibri" w:hAnsi="Calibri" w:eastAsia="DengXian" w:cs="SimSun"/>
      <w:lang w:val="en-US" w:eastAsia="zh-CN" w:bidi="ar-SA"/>
    </w:rPr>
  </w:style>
  <w:style w:type="paragraph" w:styleId="2">
    <w:name w:val="heading 1"/>
    <w:basedOn w:val="1"/>
    <w:next w:val="1"/>
    <w:link w:val="27"/>
    <w:qFormat/>
    <w:uiPriority w:val="9"/>
    <w:pPr>
      <w:keepNext/>
      <w:keepLines/>
      <w:spacing w:before="360" w:after="120"/>
      <w:jc w:val="center"/>
      <w:outlineLvl w:val="0"/>
    </w:pPr>
    <w:rPr>
      <w:rFonts w:ascii="Times New Roman" w:hAnsi="Times New Roman" w:eastAsia="DengXian Light"/>
      <w:b/>
      <w:sz w:val="32"/>
      <w:szCs w:val="32"/>
    </w:rPr>
  </w:style>
  <w:style w:type="paragraph" w:styleId="3">
    <w:name w:val="heading 2"/>
    <w:basedOn w:val="1"/>
    <w:next w:val="1"/>
    <w:link w:val="26"/>
    <w:unhideWhenUsed/>
    <w:qFormat/>
    <w:uiPriority w:val="9"/>
    <w:pPr>
      <w:keepNext/>
      <w:keepLines/>
      <w:spacing w:before="40"/>
      <w:outlineLvl w:val="1"/>
    </w:pPr>
    <w:rPr>
      <w:rFonts w:ascii="Times New Roman" w:hAnsi="Times New Roman" w:eastAsia="DengXian Light"/>
      <w:b/>
      <w:sz w:val="28"/>
      <w:szCs w:val="26"/>
    </w:rPr>
  </w:style>
  <w:style w:type="paragraph" w:styleId="4">
    <w:name w:val="heading 3"/>
    <w:next w:val="1"/>
    <w:link w:val="30"/>
    <w:unhideWhenUsed/>
    <w:qFormat/>
    <w:uiPriority w:val="9"/>
    <w:pPr>
      <w:spacing w:line="480" w:lineRule="auto"/>
      <w:jc w:val="both"/>
      <w:outlineLvl w:val="2"/>
    </w:pPr>
    <w:rPr>
      <w:rFonts w:hint="eastAsia" w:ascii="Times New Roman" w:hAnsi="Times New Roman" w:eastAsia="SimSun" w:cs="Times New Roman"/>
      <w:b/>
      <w:bCs/>
      <w:sz w:val="24"/>
      <w:szCs w:val="27"/>
      <w:lang w:val="en-US" w:eastAsia="zh-CN" w:bidi="ar-SA"/>
    </w:rPr>
  </w:style>
  <w:style w:type="paragraph" w:styleId="5">
    <w:name w:val="heading 4"/>
    <w:next w:val="1"/>
    <w:unhideWhenUsed/>
    <w:qFormat/>
    <w:uiPriority w:val="9"/>
    <w:pPr>
      <w:spacing w:line="480" w:lineRule="auto"/>
      <w:jc w:val="both"/>
      <w:outlineLvl w:val="3"/>
    </w:pPr>
    <w:rPr>
      <w:rFonts w:hint="eastAsia" w:ascii="SimSun" w:hAnsi="SimSun" w:eastAsia="SimSun" w:cs="Times New Roman"/>
      <w:b/>
      <w:bCs/>
      <w:sz w:val="24"/>
      <w:szCs w:val="24"/>
      <w:lang w:val="en-US" w:eastAsia="zh-CN" w:bidi="ar-SA"/>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caption"/>
    <w:basedOn w:val="1"/>
    <w:next w:val="1"/>
    <w:qFormat/>
    <w:uiPriority w:val="0"/>
    <w:rPr>
      <w:rFonts w:ascii="Arial" w:hAnsi="Arial" w:eastAsia="SimHei" w:cs="Arial"/>
    </w:rPr>
  </w:style>
  <w:style w:type="character" w:styleId="9">
    <w:name w:val="Emphasis"/>
    <w:basedOn w:val="6"/>
    <w:qFormat/>
    <w:uiPriority w:val="0"/>
    <w:rPr>
      <w:i/>
      <w:iCs/>
    </w:rPr>
  </w:style>
  <w:style w:type="paragraph" w:styleId="10">
    <w:name w:val="footer"/>
    <w:basedOn w:val="1"/>
    <w:link w:val="33"/>
    <w:unhideWhenUsed/>
    <w:uiPriority w:val="99"/>
    <w:pPr>
      <w:tabs>
        <w:tab w:val="center" w:pos="4680"/>
        <w:tab w:val="right" w:pos="9360"/>
      </w:tabs>
      <w:spacing w:line="240" w:lineRule="auto"/>
    </w:pPr>
  </w:style>
  <w:style w:type="paragraph" w:styleId="11">
    <w:name w:val="header"/>
    <w:basedOn w:val="1"/>
    <w:link w:val="32"/>
    <w:unhideWhenUsed/>
    <w:uiPriority w:val="99"/>
    <w:pPr>
      <w:tabs>
        <w:tab w:val="center" w:pos="4680"/>
        <w:tab w:val="right" w:pos="9360"/>
      </w:tabs>
      <w:spacing w:line="240" w:lineRule="auto"/>
    </w:pPr>
  </w:style>
  <w:style w:type="character" w:styleId="12">
    <w:name w:val="Hyperlink"/>
    <w:basedOn w:val="6"/>
    <w:uiPriority w:val="99"/>
    <w:rPr>
      <w:color w:val="0000FF"/>
      <w:u w:val="single"/>
    </w:rPr>
  </w:style>
  <w:style w:type="paragraph" w:styleId="13">
    <w:name w:val="Normal (Web)"/>
    <w:basedOn w:val="1"/>
    <w:qFormat/>
    <w:uiPriority w:val="0"/>
    <w:rPr>
      <w:sz w:val="24"/>
      <w:szCs w:val="24"/>
    </w:rPr>
  </w:style>
  <w:style w:type="character" w:styleId="14">
    <w:name w:val="Strong"/>
    <w:basedOn w:val="6"/>
    <w:qFormat/>
    <w:uiPriority w:val="0"/>
    <w:rPr>
      <w:b/>
      <w:bCs/>
    </w:rPr>
  </w:style>
  <w:style w:type="table" w:styleId="15">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able of figures"/>
    <w:basedOn w:val="1"/>
    <w:next w:val="1"/>
    <w:unhideWhenUsed/>
    <w:uiPriority w:val="99"/>
  </w:style>
  <w:style w:type="paragraph" w:styleId="17">
    <w:name w:val="toc 1"/>
    <w:basedOn w:val="1"/>
    <w:next w:val="1"/>
    <w:autoRedefine/>
    <w:qFormat/>
    <w:uiPriority w:val="39"/>
    <w:pPr>
      <w:spacing w:before="120"/>
      <w:jc w:val="left"/>
    </w:pPr>
    <w:rPr>
      <w:rFonts w:ascii="Times New Roman" w:hAnsi="Times New Roman" w:cs="Calibri"/>
      <w:bCs/>
      <w:iCs/>
      <w:sz w:val="24"/>
      <w:szCs w:val="24"/>
    </w:rPr>
  </w:style>
  <w:style w:type="paragraph" w:styleId="18">
    <w:name w:val="toc 2"/>
    <w:basedOn w:val="1"/>
    <w:next w:val="1"/>
    <w:autoRedefine/>
    <w:qFormat/>
    <w:uiPriority w:val="39"/>
    <w:pPr>
      <w:tabs>
        <w:tab w:val="right" w:leader="dot" w:pos="8296"/>
      </w:tabs>
      <w:spacing w:before="120"/>
      <w:jc w:val="left"/>
    </w:pPr>
    <w:rPr>
      <w:rFonts w:ascii="Times New Roman" w:hAnsi="Times New Roman" w:cs="Calibri"/>
      <w:bCs/>
      <w:sz w:val="24"/>
      <w:szCs w:val="22"/>
    </w:rPr>
  </w:style>
  <w:style w:type="paragraph" w:styleId="19">
    <w:name w:val="toc 3"/>
    <w:basedOn w:val="1"/>
    <w:next w:val="1"/>
    <w:qFormat/>
    <w:uiPriority w:val="39"/>
    <w:pPr>
      <w:jc w:val="left"/>
    </w:pPr>
    <w:rPr>
      <w:rFonts w:ascii="Times New Roman" w:hAnsi="Times New Roman" w:cs="Calibri"/>
      <w:sz w:val="24"/>
    </w:rPr>
  </w:style>
  <w:style w:type="paragraph" w:styleId="20">
    <w:name w:val="toc 4"/>
    <w:basedOn w:val="1"/>
    <w:next w:val="1"/>
    <w:uiPriority w:val="0"/>
    <w:pPr>
      <w:ind w:left="600"/>
      <w:jc w:val="left"/>
    </w:pPr>
    <w:rPr>
      <w:rFonts w:cs="Calibri"/>
    </w:rPr>
  </w:style>
  <w:style w:type="paragraph" w:styleId="21">
    <w:name w:val="toc 5"/>
    <w:basedOn w:val="1"/>
    <w:next w:val="1"/>
    <w:uiPriority w:val="0"/>
    <w:pPr>
      <w:ind w:left="800"/>
      <w:jc w:val="left"/>
    </w:pPr>
    <w:rPr>
      <w:rFonts w:cs="Calibri"/>
    </w:rPr>
  </w:style>
  <w:style w:type="paragraph" w:styleId="22">
    <w:name w:val="toc 6"/>
    <w:basedOn w:val="1"/>
    <w:next w:val="1"/>
    <w:uiPriority w:val="0"/>
    <w:pPr>
      <w:ind w:left="1000"/>
      <w:jc w:val="left"/>
    </w:pPr>
    <w:rPr>
      <w:rFonts w:cs="Calibri"/>
    </w:rPr>
  </w:style>
  <w:style w:type="paragraph" w:styleId="23">
    <w:name w:val="toc 7"/>
    <w:basedOn w:val="1"/>
    <w:next w:val="1"/>
    <w:uiPriority w:val="0"/>
    <w:pPr>
      <w:ind w:left="1200"/>
      <w:jc w:val="left"/>
    </w:pPr>
    <w:rPr>
      <w:rFonts w:cs="Calibri"/>
    </w:rPr>
  </w:style>
  <w:style w:type="paragraph" w:styleId="24">
    <w:name w:val="toc 8"/>
    <w:basedOn w:val="1"/>
    <w:next w:val="1"/>
    <w:uiPriority w:val="0"/>
    <w:pPr>
      <w:ind w:left="1400"/>
      <w:jc w:val="left"/>
    </w:pPr>
    <w:rPr>
      <w:rFonts w:cs="Calibri"/>
    </w:rPr>
  </w:style>
  <w:style w:type="paragraph" w:styleId="25">
    <w:name w:val="toc 9"/>
    <w:basedOn w:val="1"/>
    <w:next w:val="1"/>
    <w:uiPriority w:val="0"/>
    <w:pPr>
      <w:ind w:left="1600"/>
      <w:jc w:val="left"/>
    </w:pPr>
    <w:rPr>
      <w:rFonts w:cs="Calibri"/>
    </w:rPr>
  </w:style>
  <w:style w:type="character" w:customStyle="1" w:styleId="26">
    <w:name w:val="Heading 2 Char"/>
    <w:basedOn w:val="6"/>
    <w:link w:val="3"/>
    <w:qFormat/>
    <w:uiPriority w:val="0"/>
    <w:rPr>
      <w:rFonts w:eastAsia="DengXian Light" w:cs="SimSun"/>
      <w:b/>
      <w:sz w:val="28"/>
      <w:szCs w:val="26"/>
      <w:lang w:eastAsia="zh-CN"/>
    </w:rPr>
  </w:style>
  <w:style w:type="character" w:customStyle="1" w:styleId="27">
    <w:name w:val="Heading 1 Char"/>
    <w:basedOn w:val="6"/>
    <w:link w:val="2"/>
    <w:qFormat/>
    <w:uiPriority w:val="0"/>
    <w:rPr>
      <w:rFonts w:ascii="Times New Roman" w:hAnsi="Times New Roman" w:eastAsia="DengXian Light" w:cs="SimSun"/>
      <w:b/>
      <w:sz w:val="32"/>
      <w:szCs w:val="32"/>
      <w:lang w:eastAsia="zh-CN"/>
    </w:rPr>
  </w:style>
  <w:style w:type="paragraph" w:customStyle="1" w:styleId="28">
    <w:name w:val="WPSOffice手动目录 1"/>
    <w:qFormat/>
    <w:uiPriority w:val="0"/>
    <w:rPr>
      <w:rFonts w:ascii="Times New Roman" w:hAnsi="Times New Roman" w:eastAsia="SimSun" w:cs="Times New Roman"/>
      <w:lang w:val="en-US" w:eastAsia="en-US" w:bidi="ar-SA"/>
    </w:rPr>
  </w:style>
  <w:style w:type="paragraph" w:customStyle="1" w:styleId="29">
    <w:name w:val="WPSOffice手动目录 2"/>
    <w:qFormat/>
    <w:uiPriority w:val="0"/>
    <w:pPr>
      <w:ind w:left="200" w:leftChars="200"/>
    </w:pPr>
    <w:rPr>
      <w:rFonts w:ascii="Times New Roman" w:hAnsi="Times New Roman" w:eastAsia="SimSun" w:cs="Times New Roman"/>
      <w:lang w:val="en-US" w:eastAsia="en-US" w:bidi="ar-SA"/>
    </w:rPr>
  </w:style>
  <w:style w:type="character" w:customStyle="1" w:styleId="30">
    <w:name w:val="Heading 3 Char"/>
    <w:link w:val="4"/>
    <w:uiPriority w:val="0"/>
    <w:rPr>
      <w:rFonts w:hint="eastAsia" w:ascii="Times New Roman" w:hAnsi="Times New Roman" w:eastAsia="SimSun" w:cs="Times New Roman"/>
      <w:b/>
      <w:bCs/>
      <w:sz w:val="24"/>
      <w:szCs w:val="27"/>
      <w:lang w:val="en-US" w:eastAsia="zh-CN" w:bidi="ar-SA"/>
    </w:rPr>
  </w:style>
  <w:style w:type="paragraph" w:customStyle="1" w:styleId="31">
    <w:name w:val="TOC Heading"/>
    <w:basedOn w:val="2"/>
    <w:next w:val="1"/>
    <w:unhideWhenUsed/>
    <w:qFormat/>
    <w:uiPriority w:val="39"/>
    <w:pPr>
      <w:spacing w:before="240" w:after="0" w:line="259" w:lineRule="auto"/>
      <w:jc w:val="left"/>
      <w:outlineLvl w:val="9"/>
    </w:pPr>
    <w:rPr>
      <w:rFonts w:asciiTheme="majorHAnsi" w:hAnsiTheme="majorHAnsi" w:eastAsiaTheme="majorEastAsia" w:cstheme="majorBidi"/>
      <w:b w:val="0"/>
      <w:color w:val="376092" w:themeColor="accent1" w:themeShade="BF"/>
      <w:lang w:eastAsia="en-US"/>
    </w:rPr>
  </w:style>
  <w:style w:type="character" w:customStyle="1" w:styleId="32">
    <w:name w:val="Header Char"/>
    <w:basedOn w:val="6"/>
    <w:link w:val="11"/>
    <w:uiPriority w:val="99"/>
    <w:rPr>
      <w:rFonts w:ascii="Calibri" w:hAnsi="Calibri" w:eastAsia="DengXian" w:cs="SimSun"/>
      <w:lang w:eastAsia="zh-CN"/>
    </w:rPr>
  </w:style>
  <w:style w:type="character" w:customStyle="1" w:styleId="33">
    <w:name w:val="Footer Char"/>
    <w:basedOn w:val="6"/>
    <w:link w:val="10"/>
    <w:uiPriority w:val="99"/>
    <w:rPr>
      <w:rFonts w:ascii="Calibri" w:hAnsi="Calibri" w:eastAsia="DengXian" w:cs="SimSun"/>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BB434-E402-42FB-B4F2-F7057AACAEA2}">
  <ds:schemaRefs/>
</ds:datastoreItem>
</file>

<file path=docProps/app.xml><?xml version="1.0" encoding="utf-8"?>
<Properties xmlns="http://schemas.openxmlformats.org/officeDocument/2006/extended-properties" xmlns:vt="http://schemas.openxmlformats.org/officeDocument/2006/docPropsVTypes">
  <Template>Normal</Template>
  <Pages>45</Pages>
  <Words>8183</Words>
  <Characters>47466</Characters>
  <Lines>435</Lines>
  <Paragraphs>122</Paragraphs>
  <TotalTime>71</TotalTime>
  <ScaleCrop>false</ScaleCrop>
  <LinksUpToDate>false</LinksUpToDate>
  <CharactersWithSpaces>55862</CharactersWithSpaces>
  <Application>WPS Office_12.1.0.25862_F1E327BC-269C-435d-A152-05C5408002CA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2025-10-08T18:12:00Z</dcterms:created>
  <dc:creator>Dell</dc:creator>
  <cp:lastModifiedBy>Stanislauce Ansotoma</cp:lastModifiedBy>
  <dcterms:modified xsi:type="dcterms:W3CDTF">2026-05-06T18:51:37Z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BDAAA6CACB5E4D67AC6260F29766A7AA_13</vt:lpwstr>
  </property>
  <property fmtid="{D5CDD505-2E9C-101B-9397-08002B2CF9AE}" pid="4" name="GrammarlyDocumentId">
    <vt:lpwstr>fae7d337-ca69-40ed-9755-4403cd28034c</vt:lpwstr>
  </property>
  <property fmtid="{D5CDD505-2E9C-101B-9397-08002B2CF9AE}" pid="5" name="KSOTemplateDocerSaveRecord">
    <vt:lpwstr>eyJoZGlkIjoiYjRmNGZlOGNjM2NlZGJhY2Y4ZDNiZDYzODM2YThlNzAiLCJ1c2VySWQiOiIxNjA5Nzg1NTI4NDc4NyJ9</vt:lpwstr>
  </property>
</Properties>
</file>